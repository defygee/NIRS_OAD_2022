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188"/>
      </w:tblGrid>
      <w:tr w:rsidR="00B33A9F" w:rsidRPr="00A00F58" w14:paraId="26615ECF" w14:textId="77777777" w:rsidTr="00DA2E87">
        <w:tc>
          <w:tcPr>
            <w:tcW w:w="1383" w:type="dxa"/>
          </w:tcPr>
          <w:p w14:paraId="7523458F" w14:textId="77777777" w:rsidR="00B33A9F" w:rsidRPr="00A00F58" w:rsidRDefault="00B33A9F" w:rsidP="00DA2E87">
            <w:pPr>
              <w:spacing w:after="0"/>
              <w:rPr>
                <w:rFonts w:ascii="Times New Roman" w:hAnsi="Times New Roman"/>
                <w:b/>
              </w:rPr>
            </w:pPr>
            <w:r w:rsidRPr="00A00F58">
              <w:rPr>
                <w:rFonts w:ascii="Times New Roman" w:hAnsi="Times New Roman"/>
                <w:noProof/>
                <w:lang w:eastAsia="ru-RU"/>
              </w:rPr>
              <w:drawing>
                <wp:anchor distT="0" distB="0" distL="114300" distR="114300" simplePos="0" relativeHeight="251659264" behindDoc="1" locked="0" layoutInCell="1" allowOverlap="1" wp14:anchorId="0041C96D" wp14:editId="76D9199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65307974" w14:textId="77777777" w:rsidR="00B33A9F" w:rsidRPr="00A00F58" w:rsidRDefault="00B33A9F" w:rsidP="00DA2E87">
            <w:pPr>
              <w:spacing w:after="0"/>
              <w:jc w:val="center"/>
              <w:rPr>
                <w:rFonts w:ascii="Times New Roman" w:hAnsi="Times New Roman"/>
                <w:b/>
              </w:rPr>
            </w:pPr>
            <w:r w:rsidRPr="00A00F58">
              <w:rPr>
                <w:rFonts w:ascii="Times New Roman" w:hAnsi="Times New Roman"/>
                <w:b/>
              </w:rPr>
              <w:t>Министерство науки и высшего образования Российской Федерации</w:t>
            </w:r>
          </w:p>
          <w:p w14:paraId="0FB056BF" w14:textId="77777777" w:rsidR="00B33A9F" w:rsidRPr="00A00F58" w:rsidRDefault="00B33A9F" w:rsidP="00DA2E87">
            <w:pPr>
              <w:spacing w:after="0"/>
              <w:jc w:val="center"/>
              <w:rPr>
                <w:rFonts w:ascii="Times New Roman" w:hAnsi="Times New Roman"/>
                <w:b/>
              </w:rPr>
            </w:pPr>
            <w:r w:rsidRPr="00A00F58">
              <w:rPr>
                <w:rFonts w:ascii="Times New Roman" w:hAnsi="Times New Roman"/>
                <w:b/>
              </w:rPr>
              <w:t xml:space="preserve">Федеральное государственное бюджетное образовательное учреждение </w:t>
            </w:r>
          </w:p>
          <w:p w14:paraId="7AFC9DAC" w14:textId="77777777" w:rsidR="00B33A9F" w:rsidRPr="00A00F58" w:rsidRDefault="00B33A9F" w:rsidP="00DA2E87">
            <w:pPr>
              <w:spacing w:after="0"/>
              <w:jc w:val="center"/>
              <w:rPr>
                <w:rFonts w:ascii="Times New Roman" w:hAnsi="Times New Roman"/>
                <w:b/>
              </w:rPr>
            </w:pPr>
            <w:r w:rsidRPr="00A00F58">
              <w:rPr>
                <w:rFonts w:ascii="Times New Roman" w:hAnsi="Times New Roman"/>
                <w:b/>
              </w:rPr>
              <w:t>высшего образования</w:t>
            </w:r>
          </w:p>
          <w:p w14:paraId="4839C9D8" w14:textId="77777777" w:rsidR="00B33A9F" w:rsidRPr="00A00F58" w:rsidRDefault="00B33A9F" w:rsidP="00DA2E87">
            <w:pPr>
              <w:spacing w:after="0"/>
              <w:ind w:right="-2"/>
              <w:jc w:val="center"/>
              <w:rPr>
                <w:rFonts w:ascii="Times New Roman" w:hAnsi="Times New Roman"/>
                <w:b/>
              </w:rPr>
            </w:pPr>
            <w:r w:rsidRPr="00A00F58">
              <w:rPr>
                <w:rFonts w:ascii="Times New Roman" w:hAnsi="Times New Roman"/>
                <w:b/>
              </w:rPr>
              <w:t>«Московский государственный технический университет</w:t>
            </w:r>
          </w:p>
          <w:p w14:paraId="6C012EC5" w14:textId="77777777" w:rsidR="00B33A9F" w:rsidRPr="00A00F58" w:rsidRDefault="00B33A9F" w:rsidP="00DA2E87">
            <w:pPr>
              <w:spacing w:after="0"/>
              <w:ind w:right="-2"/>
              <w:jc w:val="center"/>
              <w:rPr>
                <w:rFonts w:ascii="Times New Roman" w:hAnsi="Times New Roman"/>
                <w:b/>
              </w:rPr>
            </w:pPr>
            <w:r w:rsidRPr="00A00F58">
              <w:rPr>
                <w:rFonts w:ascii="Times New Roman" w:hAnsi="Times New Roman"/>
                <w:b/>
              </w:rPr>
              <w:t>имени Н.Э. Баумана</w:t>
            </w:r>
          </w:p>
          <w:p w14:paraId="046C2A77" w14:textId="77777777" w:rsidR="00B33A9F" w:rsidRPr="00A00F58" w:rsidRDefault="00B33A9F" w:rsidP="00DA2E87">
            <w:pPr>
              <w:spacing w:after="0"/>
              <w:jc w:val="center"/>
              <w:rPr>
                <w:rFonts w:ascii="Times New Roman" w:hAnsi="Times New Roman"/>
                <w:b/>
              </w:rPr>
            </w:pPr>
            <w:r w:rsidRPr="00A00F58">
              <w:rPr>
                <w:rFonts w:ascii="Times New Roman" w:hAnsi="Times New Roman"/>
                <w:b/>
              </w:rPr>
              <w:t>(национальный исследовательский университет)»</w:t>
            </w:r>
          </w:p>
          <w:p w14:paraId="44A5C41D" w14:textId="77777777" w:rsidR="00B33A9F" w:rsidRPr="00A00F58" w:rsidRDefault="00B33A9F" w:rsidP="00DA2E87">
            <w:pPr>
              <w:spacing w:after="0"/>
              <w:jc w:val="center"/>
              <w:rPr>
                <w:rFonts w:ascii="Times New Roman" w:hAnsi="Times New Roman"/>
                <w:b/>
              </w:rPr>
            </w:pPr>
            <w:r w:rsidRPr="00A00F58">
              <w:rPr>
                <w:rFonts w:ascii="Times New Roman" w:hAnsi="Times New Roman"/>
                <w:b/>
              </w:rPr>
              <w:t>(МГТУ им. Н.Э. Баумана)</w:t>
            </w:r>
          </w:p>
        </w:tc>
      </w:tr>
    </w:tbl>
    <w:p w14:paraId="007EEF9D" w14:textId="77777777" w:rsidR="00B33A9F" w:rsidRPr="00A00F58" w:rsidRDefault="00B33A9F" w:rsidP="00B33A9F">
      <w:pPr>
        <w:pBdr>
          <w:bottom w:val="thinThickSmallGap" w:sz="24" w:space="1" w:color="auto"/>
        </w:pBdr>
        <w:spacing w:after="0"/>
        <w:jc w:val="center"/>
        <w:rPr>
          <w:rFonts w:ascii="Times New Roman" w:hAnsi="Times New Roman"/>
          <w:b/>
          <w:sz w:val="10"/>
        </w:rPr>
      </w:pPr>
    </w:p>
    <w:p w14:paraId="20BB074B" w14:textId="77777777" w:rsidR="00B33A9F" w:rsidRPr="00A00F58" w:rsidRDefault="00B33A9F" w:rsidP="00B33A9F">
      <w:pPr>
        <w:spacing w:after="0"/>
        <w:rPr>
          <w:rFonts w:ascii="Times New Roman" w:hAnsi="Times New Roman"/>
          <w:b/>
          <w:sz w:val="36"/>
        </w:rPr>
      </w:pPr>
    </w:p>
    <w:p w14:paraId="421396FF" w14:textId="77777777" w:rsidR="00B33A9F" w:rsidRPr="00A00F58" w:rsidRDefault="00B33A9F" w:rsidP="00B33A9F">
      <w:pPr>
        <w:spacing w:after="0"/>
        <w:rPr>
          <w:rFonts w:ascii="Times New Roman" w:hAnsi="Times New Roman"/>
        </w:rPr>
      </w:pPr>
      <w:r>
        <w:rPr>
          <w:rFonts w:ascii="Times New Roman" w:hAnsi="Times New Roman"/>
        </w:rPr>
        <w:t>ФАКУЛЬТЕТ _</w:t>
      </w:r>
      <w:r w:rsidRPr="00A00F58">
        <w:rPr>
          <w:rFonts w:ascii="Times New Roman" w:hAnsi="Times New Roman"/>
        </w:rPr>
        <w:t>_</w:t>
      </w:r>
      <w:r w:rsidRPr="00464EFD">
        <w:rPr>
          <w:rFonts w:ascii="Times New Roman" w:hAnsi="Times New Roman"/>
          <w:u w:val="single"/>
        </w:rPr>
        <w:t>Информатика и системы управления_________________________________</w:t>
      </w:r>
    </w:p>
    <w:p w14:paraId="0494964F" w14:textId="77777777" w:rsidR="00B33A9F" w:rsidRPr="00A00F58" w:rsidRDefault="00B33A9F" w:rsidP="00B33A9F">
      <w:pPr>
        <w:spacing w:after="0"/>
        <w:rPr>
          <w:rFonts w:ascii="Times New Roman" w:hAnsi="Times New Roman"/>
        </w:rPr>
      </w:pPr>
    </w:p>
    <w:p w14:paraId="53571270" w14:textId="77777777" w:rsidR="00B33A9F" w:rsidRPr="00464EFD" w:rsidRDefault="00B33A9F" w:rsidP="00B33A9F">
      <w:pPr>
        <w:spacing w:after="0"/>
        <w:rPr>
          <w:rFonts w:ascii="Times New Roman" w:hAnsi="Times New Roman"/>
          <w:iCs/>
          <w:u w:val="single"/>
        </w:rPr>
      </w:pPr>
      <w:r w:rsidRPr="00A00F58">
        <w:rPr>
          <w:rFonts w:ascii="Times New Roman" w:hAnsi="Times New Roman"/>
        </w:rPr>
        <w:t>КАФЕДРА _</w:t>
      </w:r>
      <w:r w:rsidRPr="00A00F58">
        <w:rPr>
          <w:rFonts w:ascii="Times New Roman" w:hAnsi="Times New Roman"/>
          <w:iCs/>
        </w:rPr>
        <w:t>___</w:t>
      </w:r>
      <w:r w:rsidRPr="00464EFD">
        <w:rPr>
          <w:rFonts w:ascii="Times New Roman" w:hAnsi="Times New Roman"/>
          <w:u w:val="single"/>
        </w:rPr>
        <w:t>Системы обработки информации и управления</w:t>
      </w:r>
      <w:r w:rsidRPr="00464EFD">
        <w:rPr>
          <w:rFonts w:ascii="Times New Roman" w:hAnsi="Times New Roman"/>
          <w:iCs/>
          <w:u w:val="single"/>
        </w:rPr>
        <w:t>_________________________</w:t>
      </w:r>
    </w:p>
    <w:p w14:paraId="4E6B464D" w14:textId="77777777" w:rsidR="00B33A9F" w:rsidRPr="00A00F58" w:rsidRDefault="00B33A9F" w:rsidP="00B33A9F">
      <w:pPr>
        <w:spacing w:after="0"/>
        <w:rPr>
          <w:rFonts w:ascii="Times New Roman" w:hAnsi="Times New Roman"/>
          <w:i/>
        </w:rPr>
      </w:pPr>
    </w:p>
    <w:p w14:paraId="0474DC3B" w14:textId="77777777" w:rsidR="00B33A9F" w:rsidRPr="00A00F58" w:rsidRDefault="00B33A9F" w:rsidP="00B33A9F">
      <w:pPr>
        <w:spacing w:after="0"/>
        <w:rPr>
          <w:rFonts w:ascii="Times New Roman" w:hAnsi="Times New Roman"/>
          <w:i/>
          <w:sz w:val="18"/>
        </w:rPr>
      </w:pPr>
    </w:p>
    <w:p w14:paraId="12317843" w14:textId="77777777" w:rsidR="00B33A9F" w:rsidRPr="00A00F58" w:rsidRDefault="00B33A9F" w:rsidP="00B33A9F">
      <w:pPr>
        <w:spacing w:after="0"/>
        <w:rPr>
          <w:rFonts w:ascii="Times New Roman" w:hAnsi="Times New Roman"/>
          <w:i/>
          <w:sz w:val="32"/>
        </w:rPr>
      </w:pPr>
    </w:p>
    <w:p w14:paraId="0EDF57FE" w14:textId="77777777" w:rsidR="00B33A9F" w:rsidRPr="00A00F58" w:rsidRDefault="00B33A9F" w:rsidP="00B33A9F">
      <w:pPr>
        <w:spacing w:after="0"/>
        <w:rPr>
          <w:rFonts w:ascii="Times New Roman" w:hAnsi="Times New Roman"/>
          <w:i/>
          <w:sz w:val="32"/>
        </w:rPr>
      </w:pPr>
    </w:p>
    <w:p w14:paraId="293F60D9" w14:textId="77777777" w:rsidR="00B33A9F" w:rsidRPr="00A00F58" w:rsidRDefault="00B33A9F" w:rsidP="00B33A9F">
      <w:pPr>
        <w:spacing w:after="0"/>
        <w:jc w:val="center"/>
        <w:rPr>
          <w:rFonts w:ascii="Times New Roman" w:hAnsi="Times New Roman"/>
          <w:b/>
          <w:sz w:val="44"/>
        </w:rPr>
      </w:pPr>
      <w:r w:rsidRPr="00A00F58">
        <w:rPr>
          <w:rFonts w:ascii="Times New Roman" w:hAnsi="Times New Roman"/>
          <w:b/>
          <w:sz w:val="44"/>
        </w:rPr>
        <w:t>РАСЧЕТНО-ПОЯСНИТЕЛЬНАЯ ЗАПИСКА</w:t>
      </w:r>
    </w:p>
    <w:p w14:paraId="7F7339CC" w14:textId="77777777" w:rsidR="00B33A9F" w:rsidRPr="00A00F58" w:rsidRDefault="00B33A9F" w:rsidP="00B33A9F">
      <w:pPr>
        <w:spacing w:after="0"/>
        <w:jc w:val="center"/>
        <w:rPr>
          <w:rFonts w:ascii="Times New Roman" w:hAnsi="Times New Roman"/>
          <w:i/>
        </w:rPr>
      </w:pPr>
    </w:p>
    <w:p w14:paraId="027D4691" w14:textId="0FC7EF8C" w:rsidR="00B33A9F" w:rsidRPr="00A00F58" w:rsidRDefault="00B33A9F" w:rsidP="00B33A9F">
      <w:pPr>
        <w:spacing w:after="0"/>
        <w:jc w:val="center"/>
        <w:rPr>
          <w:rFonts w:ascii="Times New Roman" w:hAnsi="Times New Roman"/>
          <w:b/>
          <w:i/>
          <w:sz w:val="40"/>
        </w:rPr>
      </w:pPr>
      <w:r w:rsidRPr="00A00F58">
        <w:rPr>
          <w:rFonts w:ascii="Times New Roman" w:hAnsi="Times New Roman"/>
          <w:b/>
          <w:i/>
          <w:sz w:val="40"/>
        </w:rPr>
        <w:t>К</w:t>
      </w:r>
      <w:r w:rsidR="00475C8B">
        <w:rPr>
          <w:rFonts w:ascii="Times New Roman" w:hAnsi="Times New Roman"/>
          <w:b/>
          <w:i/>
          <w:sz w:val="40"/>
        </w:rPr>
        <w:t xml:space="preserve"> НАУЧНО-ИССЛЕДОВАТЕЛЬСКОЙ РАБОТЕ</w:t>
      </w:r>
      <w:r w:rsidRPr="00A00F58">
        <w:rPr>
          <w:rFonts w:ascii="Times New Roman" w:hAnsi="Times New Roman"/>
          <w:b/>
          <w:i/>
          <w:sz w:val="40"/>
        </w:rPr>
        <w:t xml:space="preserve"> </w:t>
      </w:r>
    </w:p>
    <w:p w14:paraId="1B08DB1B" w14:textId="77777777" w:rsidR="00B33A9F" w:rsidRPr="00A00F58" w:rsidRDefault="00B33A9F" w:rsidP="00B33A9F">
      <w:pPr>
        <w:spacing w:after="0"/>
        <w:jc w:val="center"/>
        <w:rPr>
          <w:rFonts w:ascii="Times New Roman" w:hAnsi="Times New Roman"/>
          <w:b/>
          <w:i/>
          <w:sz w:val="28"/>
        </w:rPr>
      </w:pPr>
    </w:p>
    <w:p w14:paraId="3DCA57A7" w14:textId="77777777" w:rsidR="00B33A9F" w:rsidRPr="00A00F58" w:rsidRDefault="00B33A9F" w:rsidP="00B33A9F">
      <w:pPr>
        <w:spacing w:after="0"/>
        <w:jc w:val="center"/>
        <w:rPr>
          <w:rFonts w:ascii="Times New Roman" w:hAnsi="Times New Roman"/>
          <w:b/>
          <w:i/>
          <w:sz w:val="40"/>
        </w:rPr>
      </w:pPr>
      <w:r w:rsidRPr="00A00F58">
        <w:rPr>
          <w:rFonts w:ascii="Times New Roman" w:hAnsi="Times New Roman"/>
          <w:b/>
          <w:i/>
          <w:sz w:val="40"/>
        </w:rPr>
        <w:t>НА ТЕМУ:</w:t>
      </w:r>
    </w:p>
    <w:p w14:paraId="16917F08" w14:textId="77777777" w:rsidR="00B33A9F" w:rsidRPr="00A00F58" w:rsidRDefault="00B33A9F" w:rsidP="00B33A9F">
      <w:pPr>
        <w:spacing w:after="0"/>
        <w:jc w:val="center"/>
        <w:rPr>
          <w:rFonts w:ascii="Times New Roman" w:hAnsi="Times New Roman"/>
          <w:b/>
          <w:i/>
          <w:sz w:val="14"/>
        </w:rPr>
      </w:pPr>
    </w:p>
    <w:p w14:paraId="66C315D1" w14:textId="16A9D123" w:rsidR="00B33A9F" w:rsidRPr="00487D1F" w:rsidRDefault="00B21A91" w:rsidP="00B33A9F">
      <w:pPr>
        <w:spacing w:after="0"/>
        <w:rPr>
          <w:rFonts w:ascii="Times New Roman" w:hAnsi="Times New Roman"/>
          <w:b/>
          <w:i/>
          <w:sz w:val="40"/>
          <w:u w:val="single"/>
        </w:rPr>
      </w:pPr>
      <w:r>
        <w:rPr>
          <w:rFonts w:ascii="Times New Roman" w:hAnsi="Times New Roman"/>
          <w:b/>
          <w:i/>
          <w:sz w:val="40"/>
          <w:u w:val="single"/>
        </w:rPr>
        <w:t>Модель машинного обучения для оценки___________ э</w:t>
      </w:r>
      <w:r w:rsidRPr="00B21A91">
        <w:rPr>
          <w:rFonts w:ascii="Times New Roman" w:hAnsi="Times New Roman"/>
          <w:b/>
          <w:i/>
          <w:sz w:val="40"/>
          <w:u w:val="single"/>
        </w:rPr>
        <w:t>нергоэффективност</w:t>
      </w:r>
      <w:r>
        <w:rPr>
          <w:rFonts w:ascii="Times New Roman" w:hAnsi="Times New Roman"/>
          <w:b/>
          <w:i/>
          <w:sz w:val="40"/>
          <w:u w:val="single"/>
        </w:rPr>
        <w:t>и</w:t>
      </w:r>
      <w:r w:rsidRPr="00B21A91">
        <w:rPr>
          <w:rFonts w:ascii="Times New Roman" w:hAnsi="Times New Roman"/>
          <w:b/>
          <w:i/>
          <w:sz w:val="40"/>
          <w:u w:val="single"/>
        </w:rPr>
        <w:t xml:space="preserve"> зданий</w:t>
      </w:r>
      <w:r w:rsidR="00B33A9F" w:rsidRPr="00487D1F">
        <w:rPr>
          <w:rFonts w:ascii="Times New Roman" w:hAnsi="Times New Roman"/>
          <w:b/>
          <w:i/>
          <w:sz w:val="40"/>
          <w:u w:val="single"/>
        </w:rPr>
        <w:t>_____________</w:t>
      </w:r>
      <w:r w:rsidR="00487D1F">
        <w:rPr>
          <w:rFonts w:ascii="Times New Roman" w:hAnsi="Times New Roman"/>
          <w:b/>
          <w:i/>
          <w:sz w:val="40"/>
          <w:u w:val="single"/>
        </w:rPr>
        <w:t>_</w:t>
      </w:r>
      <w:r>
        <w:rPr>
          <w:rFonts w:ascii="Times New Roman" w:hAnsi="Times New Roman"/>
          <w:b/>
          <w:i/>
          <w:sz w:val="40"/>
          <w:u w:val="single"/>
        </w:rPr>
        <w:t>______</w:t>
      </w:r>
    </w:p>
    <w:p w14:paraId="6528F0CE" w14:textId="77777777" w:rsidR="00B33A9F" w:rsidRPr="00487D1F" w:rsidRDefault="00B33A9F" w:rsidP="00B33A9F">
      <w:pPr>
        <w:spacing w:after="0"/>
        <w:rPr>
          <w:rFonts w:ascii="Times New Roman" w:hAnsi="Times New Roman"/>
          <w:b/>
          <w:i/>
          <w:sz w:val="40"/>
          <w:u w:val="single"/>
        </w:rPr>
      </w:pPr>
      <w:r w:rsidRPr="00487D1F">
        <w:rPr>
          <w:rFonts w:ascii="Times New Roman" w:hAnsi="Times New Roman"/>
          <w:b/>
          <w:i/>
          <w:sz w:val="40"/>
          <w:u w:val="single"/>
        </w:rPr>
        <w:t>_______________________________________________</w:t>
      </w:r>
    </w:p>
    <w:p w14:paraId="6EAAEEAB" w14:textId="77777777" w:rsidR="00B33A9F" w:rsidRPr="00487D1F" w:rsidRDefault="00B33A9F" w:rsidP="00B33A9F">
      <w:pPr>
        <w:spacing w:after="0"/>
        <w:rPr>
          <w:rFonts w:ascii="Times New Roman" w:hAnsi="Times New Roman"/>
          <w:b/>
          <w:i/>
          <w:sz w:val="40"/>
          <w:u w:val="single"/>
        </w:rPr>
      </w:pPr>
      <w:r w:rsidRPr="00487D1F">
        <w:rPr>
          <w:rFonts w:ascii="Times New Roman" w:hAnsi="Times New Roman"/>
          <w:b/>
          <w:i/>
          <w:sz w:val="40"/>
          <w:u w:val="single"/>
        </w:rPr>
        <w:t>_______________________________________________</w:t>
      </w:r>
    </w:p>
    <w:p w14:paraId="2E92FC2D" w14:textId="77777777" w:rsidR="00B33A9F" w:rsidRPr="00487D1F" w:rsidRDefault="00B33A9F" w:rsidP="00B33A9F">
      <w:pPr>
        <w:spacing w:after="0"/>
        <w:rPr>
          <w:rFonts w:ascii="Times New Roman" w:hAnsi="Times New Roman"/>
          <w:b/>
          <w:i/>
          <w:sz w:val="40"/>
          <w:u w:val="single"/>
        </w:rPr>
      </w:pPr>
      <w:r w:rsidRPr="00487D1F">
        <w:rPr>
          <w:rFonts w:ascii="Times New Roman" w:hAnsi="Times New Roman"/>
          <w:b/>
          <w:i/>
          <w:sz w:val="40"/>
          <w:u w:val="single"/>
        </w:rPr>
        <w:t>_______________________________________________</w:t>
      </w:r>
    </w:p>
    <w:p w14:paraId="57E10D1C" w14:textId="77777777" w:rsidR="00B33A9F" w:rsidRPr="00487D1F" w:rsidRDefault="00B33A9F" w:rsidP="00B33A9F">
      <w:pPr>
        <w:spacing w:after="0"/>
        <w:rPr>
          <w:rFonts w:ascii="Times New Roman" w:hAnsi="Times New Roman"/>
          <w:b/>
          <w:i/>
          <w:sz w:val="40"/>
          <w:u w:val="single"/>
        </w:rPr>
      </w:pPr>
      <w:r w:rsidRPr="00487D1F">
        <w:rPr>
          <w:rFonts w:ascii="Times New Roman" w:hAnsi="Times New Roman"/>
          <w:b/>
          <w:i/>
          <w:sz w:val="40"/>
          <w:u w:val="single"/>
        </w:rPr>
        <w:t>_______________________________________________</w:t>
      </w:r>
    </w:p>
    <w:p w14:paraId="6FC0BEF0" w14:textId="77777777" w:rsidR="00B33A9F" w:rsidRPr="00A00F58" w:rsidRDefault="00B33A9F" w:rsidP="00B33A9F">
      <w:pPr>
        <w:spacing w:after="0"/>
        <w:rPr>
          <w:rFonts w:ascii="Times New Roman" w:hAnsi="Times New Roman"/>
        </w:rPr>
      </w:pPr>
    </w:p>
    <w:p w14:paraId="506A003D" w14:textId="77777777" w:rsidR="00B33A9F" w:rsidRPr="00A00F58" w:rsidRDefault="00B33A9F" w:rsidP="00B33A9F">
      <w:pPr>
        <w:spacing w:after="0"/>
        <w:rPr>
          <w:rFonts w:ascii="Times New Roman" w:hAnsi="Times New Roman"/>
        </w:rPr>
      </w:pPr>
    </w:p>
    <w:p w14:paraId="0D97F22A" w14:textId="77777777" w:rsidR="00B33A9F" w:rsidRPr="00A00F58" w:rsidRDefault="00B33A9F" w:rsidP="00B33A9F">
      <w:pPr>
        <w:spacing w:after="0"/>
        <w:rPr>
          <w:rFonts w:ascii="Times New Roman" w:hAnsi="Times New Roman"/>
        </w:rPr>
      </w:pPr>
    </w:p>
    <w:p w14:paraId="1931EC1C" w14:textId="2F931F71" w:rsidR="00B33A9F" w:rsidRPr="00A00F58" w:rsidRDefault="00B33A9F" w:rsidP="00B33A9F">
      <w:pPr>
        <w:spacing w:after="0"/>
        <w:rPr>
          <w:rFonts w:ascii="Times New Roman" w:hAnsi="Times New Roman"/>
          <w:b/>
        </w:rPr>
      </w:pPr>
      <w:r w:rsidRPr="00A00F58">
        <w:rPr>
          <w:rFonts w:ascii="Times New Roman" w:hAnsi="Times New Roman"/>
        </w:rPr>
        <w:t>Студент ____</w:t>
      </w:r>
      <w:r w:rsidRPr="00464EFD">
        <w:rPr>
          <w:rFonts w:ascii="Times New Roman" w:hAnsi="Times New Roman"/>
          <w:u w:val="single"/>
        </w:rPr>
        <w:t>ИУ5-</w:t>
      </w:r>
      <w:r w:rsidR="00487D1F">
        <w:rPr>
          <w:rFonts w:ascii="Times New Roman" w:hAnsi="Times New Roman"/>
          <w:u w:val="single"/>
        </w:rPr>
        <w:t>3</w:t>
      </w:r>
      <w:r w:rsidR="00475C8B">
        <w:rPr>
          <w:rFonts w:ascii="Times New Roman" w:hAnsi="Times New Roman"/>
          <w:u w:val="single"/>
        </w:rPr>
        <w:t>4</w:t>
      </w:r>
      <w:r w:rsidRPr="00464EFD">
        <w:rPr>
          <w:rFonts w:ascii="Times New Roman" w:hAnsi="Times New Roman"/>
          <w:u w:val="single"/>
        </w:rPr>
        <w:t>м</w:t>
      </w:r>
      <w:r w:rsidRPr="00A00F58">
        <w:rPr>
          <w:rFonts w:ascii="Times New Roman" w:hAnsi="Times New Roman"/>
        </w:rPr>
        <w:t>_____</w:t>
      </w:r>
      <w:r w:rsidRPr="00A00F58">
        <w:rPr>
          <w:rFonts w:ascii="Times New Roman" w:hAnsi="Times New Roman"/>
        </w:rPr>
        <w:tab/>
      </w:r>
      <w:r w:rsidRPr="00A00F58">
        <w:rPr>
          <w:rFonts w:ascii="Times New Roman" w:hAnsi="Times New Roman"/>
        </w:rPr>
        <w:tab/>
      </w:r>
      <w:r w:rsidRPr="00A00F58">
        <w:rPr>
          <w:rFonts w:ascii="Times New Roman" w:hAnsi="Times New Roman"/>
        </w:rPr>
        <w:tab/>
      </w:r>
      <w:r w:rsidRPr="00A00F58">
        <w:rPr>
          <w:rFonts w:ascii="Times New Roman" w:hAnsi="Times New Roman"/>
        </w:rPr>
        <w:tab/>
      </w:r>
      <w:r w:rsidRPr="00A00F58">
        <w:rPr>
          <w:rFonts w:ascii="Times New Roman" w:hAnsi="Times New Roman"/>
          <w:b/>
        </w:rPr>
        <w:t>_________________  __</w:t>
      </w:r>
      <w:r>
        <w:rPr>
          <w:rFonts w:ascii="Times New Roman" w:hAnsi="Times New Roman"/>
          <w:b/>
        </w:rPr>
        <w:t>__</w:t>
      </w:r>
      <w:r>
        <w:rPr>
          <w:rFonts w:ascii="Times New Roman" w:hAnsi="Times New Roman"/>
          <w:b/>
          <w:vanish/>
        </w:rPr>
        <w:t>_ойкинция коммутатора на __________</w:t>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Pr>
          <w:rFonts w:ascii="Times New Roman" w:hAnsi="Times New Roman"/>
          <w:b/>
          <w:vanish/>
        </w:rPr>
        <w:pgNum/>
      </w:r>
      <w:r w:rsidRPr="00A00F58">
        <w:rPr>
          <w:rFonts w:ascii="Times New Roman" w:hAnsi="Times New Roman"/>
          <w:b/>
        </w:rPr>
        <w:t>_</w:t>
      </w:r>
      <w:r w:rsidR="00487D1F">
        <w:rPr>
          <w:rFonts w:ascii="Times New Roman" w:hAnsi="Times New Roman"/>
          <w:b/>
        </w:rPr>
        <w:t>__</w:t>
      </w:r>
      <w:r w:rsidR="00B21A91">
        <w:rPr>
          <w:rFonts w:ascii="Times New Roman" w:hAnsi="Times New Roman"/>
          <w:b/>
          <w:u w:val="single"/>
        </w:rPr>
        <w:t>А</w:t>
      </w:r>
      <w:r w:rsidRPr="002A475E">
        <w:rPr>
          <w:rFonts w:ascii="Times New Roman" w:hAnsi="Times New Roman"/>
          <w:b/>
          <w:u w:val="single"/>
        </w:rPr>
        <w:t>.</w:t>
      </w:r>
      <w:r w:rsidR="00B21A91">
        <w:rPr>
          <w:rFonts w:ascii="Times New Roman" w:hAnsi="Times New Roman"/>
          <w:b/>
          <w:u w:val="single"/>
        </w:rPr>
        <w:t>Е</w:t>
      </w:r>
      <w:r w:rsidR="00475C8B">
        <w:rPr>
          <w:rFonts w:ascii="Times New Roman" w:hAnsi="Times New Roman"/>
          <w:b/>
          <w:u w:val="single"/>
        </w:rPr>
        <w:t xml:space="preserve">. </w:t>
      </w:r>
      <w:r w:rsidR="00B21A91">
        <w:rPr>
          <w:rFonts w:ascii="Times New Roman" w:hAnsi="Times New Roman"/>
          <w:b/>
          <w:u w:val="single"/>
        </w:rPr>
        <w:t>Звонарев</w:t>
      </w:r>
      <w:r>
        <w:rPr>
          <w:rFonts w:ascii="Times New Roman" w:hAnsi="Times New Roman"/>
          <w:b/>
        </w:rPr>
        <w:t>___</w:t>
      </w:r>
      <w:r w:rsidR="00487D1F">
        <w:rPr>
          <w:rFonts w:ascii="Times New Roman" w:hAnsi="Times New Roman"/>
          <w:b/>
        </w:rPr>
        <w:t>_</w:t>
      </w:r>
    </w:p>
    <w:p w14:paraId="2B3BA027" w14:textId="77777777" w:rsidR="00B33A9F" w:rsidRPr="00A00F58" w:rsidRDefault="00B33A9F" w:rsidP="00B33A9F">
      <w:pPr>
        <w:spacing w:after="0"/>
        <w:ind w:left="709" w:right="565" w:firstLine="709"/>
        <w:rPr>
          <w:rFonts w:ascii="Times New Roman" w:hAnsi="Times New Roman"/>
          <w:sz w:val="18"/>
          <w:szCs w:val="18"/>
        </w:rPr>
      </w:pPr>
      <w:r w:rsidRPr="00A00F58">
        <w:rPr>
          <w:rFonts w:ascii="Times New Roman" w:hAnsi="Times New Roman"/>
          <w:sz w:val="18"/>
          <w:szCs w:val="18"/>
        </w:rPr>
        <w:t>(Группа)</w:t>
      </w:r>
      <w:r w:rsidRPr="00A00F58">
        <w:rPr>
          <w:rFonts w:ascii="Times New Roman" w:hAnsi="Times New Roman"/>
          <w:sz w:val="18"/>
          <w:szCs w:val="18"/>
        </w:rPr>
        <w:tab/>
      </w:r>
      <w:r w:rsidRPr="00A00F58">
        <w:rPr>
          <w:rFonts w:ascii="Times New Roman" w:hAnsi="Times New Roman"/>
          <w:sz w:val="18"/>
          <w:szCs w:val="18"/>
        </w:rPr>
        <w:tab/>
      </w:r>
      <w:r w:rsidRPr="00A00F58">
        <w:rPr>
          <w:rFonts w:ascii="Times New Roman" w:hAnsi="Times New Roman"/>
          <w:sz w:val="18"/>
          <w:szCs w:val="18"/>
        </w:rPr>
        <w:tab/>
      </w:r>
      <w:r w:rsidRPr="00A00F58">
        <w:rPr>
          <w:rFonts w:ascii="Times New Roman" w:hAnsi="Times New Roman"/>
          <w:sz w:val="18"/>
          <w:szCs w:val="18"/>
        </w:rPr>
        <w:tab/>
      </w:r>
      <w:r w:rsidRPr="00A00F58">
        <w:rPr>
          <w:rFonts w:ascii="Times New Roman" w:hAnsi="Times New Roman"/>
          <w:sz w:val="18"/>
          <w:szCs w:val="18"/>
        </w:rPr>
        <w:tab/>
        <w:t xml:space="preserve">      </w:t>
      </w:r>
      <w:proofErr w:type="gramStart"/>
      <w:r w:rsidRPr="00A00F58">
        <w:rPr>
          <w:rFonts w:ascii="Times New Roman" w:hAnsi="Times New Roman"/>
          <w:sz w:val="18"/>
          <w:szCs w:val="18"/>
        </w:rPr>
        <w:t xml:space="preserve">   (</w:t>
      </w:r>
      <w:proofErr w:type="gramEnd"/>
      <w:r w:rsidRPr="00A00F58">
        <w:rPr>
          <w:rFonts w:ascii="Times New Roman" w:hAnsi="Times New Roman"/>
          <w:sz w:val="18"/>
          <w:szCs w:val="18"/>
        </w:rPr>
        <w:t>Подпись, дата)                             (</w:t>
      </w:r>
      <w:proofErr w:type="spellStart"/>
      <w:r w:rsidRPr="00A00F58">
        <w:rPr>
          <w:rFonts w:ascii="Times New Roman" w:hAnsi="Times New Roman"/>
          <w:sz w:val="18"/>
          <w:szCs w:val="18"/>
        </w:rPr>
        <w:t>И.О.Фамилия</w:t>
      </w:r>
      <w:proofErr w:type="spellEnd"/>
      <w:r w:rsidRPr="00A00F58">
        <w:rPr>
          <w:rFonts w:ascii="Times New Roman" w:hAnsi="Times New Roman"/>
          <w:sz w:val="18"/>
          <w:szCs w:val="18"/>
        </w:rPr>
        <w:t xml:space="preserve">)            </w:t>
      </w:r>
    </w:p>
    <w:p w14:paraId="297BB191" w14:textId="77777777" w:rsidR="00B33A9F" w:rsidRPr="00A00F58" w:rsidRDefault="00B33A9F" w:rsidP="00B33A9F">
      <w:pPr>
        <w:spacing w:after="0"/>
        <w:jc w:val="both"/>
        <w:rPr>
          <w:rFonts w:ascii="Times New Roman" w:hAnsi="Times New Roman"/>
          <w:sz w:val="20"/>
        </w:rPr>
      </w:pPr>
    </w:p>
    <w:p w14:paraId="0957C066" w14:textId="77777777" w:rsidR="00B33A9F" w:rsidRPr="00A00F58" w:rsidRDefault="00B33A9F" w:rsidP="00B33A9F">
      <w:pPr>
        <w:spacing w:after="0"/>
        <w:jc w:val="both"/>
        <w:rPr>
          <w:rFonts w:ascii="Times New Roman" w:hAnsi="Times New Roman"/>
          <w:sz w:val="20"/>
        </w:rPr>
      </w:pPr>
    </w:p>
    <w:p w14:paraId="067CCFCA" w14:textId="326C74B2" w:rsidR="00B33A9F" w:rsidRPr="00A00F58" w:rsidRDefault="00B33A9F" w:rsidP="00B33A9F">
      <w:pPr>
        <w:spacing w:after="0"/>
        <w:rPr>
          <w:rFonts w:ascii="Times New Roman" w:hAnsi="Times New Roman"/>
          <w:b/>
        </w:rPr>
      </w:pPr>
      <w:r w:rsidRPr="00A00F58">
        <w:rPr>
          <w:rFonts w:ascii="Times New Roman" w:hAnsi="Times New Roman"/>
        </w:rPr>
        <w:t>Руководитель курсового проекта</w:t>
      </w:r>
      <w:r w:rsidRPr="00A00F58">
        <w:rPr>
          <w:rFonts w:ascii="Times New Roman" w:hAnsi="Times New Roman"/>
        </w:rPr>
        <w:tab/>
      </w:r>
      <w:r w:rsidRPr="00A00F58">
        <w:rPr>
          <w:rFonts w:ascii="Times New Roman" w:hAnsi="Times New Roman"/>
        </w:rPr>
        <w:tab/>
      </w:r>
      <w:r w:rsidRPr="00A00F58">
        <w:rPr>
          <w:rFonts w:ascii="Times New Roman" w:hAnsi="Times New Roman"/>
        </w:rPr>
        <w:tab/>
      </w:r>
      <w:r w:rsidRPr="00A00F58">
        <w:rPr>
          <w:rFonts w:ascii="Times New Roman" w:hAnsi="Times New Roman"/>
          <w:b/>
        </w:rPr>
        <w:t>_____________</w:t>
      </w:r>
      <w:r>
        <w:rPr>
          <w:rFonts w:ascii="Times New Roman" w:hAnsi="Times New Roman"/>
          <w:b/>
        </w:rPr>
        <w:t>___</w:t>
      </w:r>
      <w:proofErr w:type="gramStart"/>
      <w:r>
        <w:rPr>
          <w:rFonts w:ascii="Times New Roman" w:hAnsi="Times New Roman"/>
          <w:b/>
        </w:rPr>
        <w:t>_  _</w:t>
      </w:r>
      <w:proofErr w:type="gramEnd"/>
      <w:r w:rsidR="00487D1F">
        <w:rPr>
          <w:rFonts w:ascii="Times New Roman" w:hAnsi="Times New Roman"/>
          <w:b/>
        </w:rPr>
        <w:t>____</w:t>
      </w:r>
      <w:r>
        <w:rPr>
          <w:rFonts w:ascii="Times New Roman" w:hAnsi="Times New Roman"/>
          <w:b/>
        </w:rPr>
        <w:t>__</w:t>
      </w:r>
      <w:proofErr w:type="spellStart"/>
      <w:r w:rsidR="00487D1F">
        <w:rPr>
          <w:rFonts w:ascii="Times New Roman" w:hAnsi="Times New Roman"/>
          <w:b/>
          <w:u w:val="single"/>
        </w:rPr>
        <w:t>Ю</w:t>
      </w:r>
      <w:r w:rsidRPr="002A475E">
        <w:rPr>
          <w:rFonts w:ascii="Times New Roman" w:hAnsi="Times New Roman"/>
          <w:b/>
          <w:u w:val="single"/>
        </w:rPr>
        <w:t>.</w:t>
      </w:r>
      <w:r w:rsidR="00487D1F">
        <w:rPr>
          <w:rFonts w:ascii="Times New Roman" w:hAnsi="Times New Roman"/>
          <w:b/>
          <w:u w:val="single"/>
        </w:rPr>
        <w:t>Е</w:t>
      </w:r>
      <w:r w:rsidRPr="002A475E">
        <w:rPr>
          <w:rFonts w:ascii="Times New Roman" w:hAnsi="Times New Roman"/>
          <w:b/>
          <w:u w:val="single"/>
        </w:rPr>
        <w:t>.</w:t>
      </w:r>
      <w:r w:rsidR="00487D1F">
        <w:rPr>
          <w:rFonts w:ascii="Times New Roman" w:hAnsi="Times New Roman"/>
          <w:b/>
          <w:u w:val="single"/>
        </w:rPr>
        <w:t>Гапанюк</w:t>
      </w:r>
      <w:proofErr w:type="spellEnd"/>
      <w:r w:rsidRPr="00A00F58">
        <w:rPr>
          <w:rFonts w:ascii="Times New Roman" w:hAnsi="Times New Roman"/>
          <w:b/>
        </w:rPr>
        <w:t>__</w:t>
      </w:r>
      <w:r>
        <w:rPr>
          <w:rFonts w:ascii="Times New Roman" w:hAnsi="Times New Roman"/>
          <w:b/>
        </w:rPr>
        <w:t>__</w:t>
      </w:r>
    </w:p>
    <w:p w14:paraId="7D3C3DD7" w14:textId="77777777" w:rsidR="00B33A9F" w:rsidRPr="00A00F58" w:rsidRDefault="00B33A9F" w:rsidP="00B33A9F">
      <w:pPr>
        <w:spacing w:after="0"/>
        <w:ind w:right="565"/>
        <w:jc w:val="right"/>
        <w:rPr>
          <w:rFonts w:ascii="Times New Roman" w:hAnsi="Times New Roman"/>
          <w:sz w:val="18"/>
          <w:szCs w:val="18"/>
        </w:rPr>
      </w:pPr>
      <w:r w:rsidRPr="00A00F58">
        <w:rPr>
          <w:rFonts w:ascii="Times New Roman" w:hAnsi="Times New Roman"/>
          <w:sz w:val="18"/>
          <w:szCs w:val="18"/>
        </w:rPr>
        <w:t xml:space="preserve">(Подпись, </w:t>
      </w:r>
      <w:proofErr w:type="gramStart"/>
      <w:r w:rsidRPr="00A00F58">
        <w:rPr>
          <w:rFonts w:ascii="Times New Roman" w:hAnsi="Times New Roman"/>
          <w:sz w:val="18"/>
          <w:szCs w:val="18"/>
        </w:rPr>
        <w:t xml:space="preserve">дата)   </w:t>
      </w:r>
      <w:proofErr w:type="gramEnd"/>
      <w:r w:rsidRPr="00A00F58">
        <w:rPr>
          <w:rFonts w:ascii="Times New Roman" w:hAnsi="Times New Roman"/>
          <w:sz w:val="18"/>
          <w:szCs w:val="18"/>
        </w:rPr>
        <w:t xml:space="preserve">                          (</w:t>
      </w:r>
      <w:proofErr w:type="spellStart"/>
      <w:r w:rsidRPr="00A00F58">
        <w:rPr>
          <w:rFonts w:ascii="Times New Roman" w:hAnsi="Times New Roman"/>
          <w:sz w:val="18"/>
          <w:szCs w:val="18"/>
        </w:rPr>
        <w:t>И.О.Фамилия</w:t>
      </w:r>
      <w:proofErr w:type="spellEnd"/>
      <w:r w:rsidRPr="00A00F58">
        <w:rPr>
          <w:rFonts w:ascii="Times New Roman" w:hAnsi="Times New Roman"/>
          <w:sz w:val="18"/>
          <w:szCs w:val="18"/>
        </w:rPr>
        <w:t xml:space="preserve">)            </w:t>
      </w:r>
    </w:p>
    <w:p w14:paraId="0B1D498F" w14:textId="77777777" w:rsidR="00B33A9F" w:rsidRPr="00A00F58" w:rsidRDefault="00B33A9F" w:rsidP="00B33A9F">
      <w:pPr>
        <w:spacing w:after="0"/>
        <w:jc w:val="both"/>
        <w:rPr>
          <w:rFonts w:ascii="Times New Roman" w:hAnsi="Times New Roman"/>
          <w:sz w:val="20"/>
        </w:rPr>
      </w:pPr>
    </w:p>
    <w:p w14:paraId="7D9BAE84" w14:textId="77777777" w:rsidR="00B33A9F" w:rsidRPr="00A00F58" w:rsidRDefault="00B33A9F" w:rsidP="00B33A9F">
      <w:pPr>
        <w:spacing w:after="0"/>
        <w:rPr>
          <w:rFonts w:ascii="Times New Roman" w:hAnsi="Times New Roman"/>
          <w:b/>
        </w:rPr>
      </w:pPr>
      <w:r w:rsidRPr="00A00F58">
        <w:rPr>
          <w:rFonts w:ascii="Times New Roman" w:hAnsi="Times New Roman"/>
        </w:rPr>
        <w:t xml:space="preserve">Консультант </w:t>
      </w:r>
      <w:r w:rsidRPr="00A00F58">
        <w:rPr>
          <w:rFonts w:ascii="Times New Roman" w:hAnsi="Times New Roman"/>
        </w:rPr>
        <w:tab/>
      </w:r>
      <w:r w:rsidRPr="00A00F58">
        <w:rPr>
          <w:rFonts w:ascii="Times New Roman" w:hAnsi="Times New Roman"/>
        </w:rPr>
        <w:tab/>
      </w:r>
      <w:r w:rsidRPr="00A00F58">
        <w:rPr>
          <w:rFonts w:ascii="Times New Roman" w:hAnsi="Times New Roman"/>
        </w:rPr>
        <w:tab/>
      </w:r>
      <w:r w:rsidRPr="00A00F58">
        <w:rPr>
          <w:rFonts w:ascii="Times New Roman" w:hAnsi="Times New Roman"/>
        </w:rPr>
        <w:tab/>
      </w:r>
      <w:r w:rsidRPr="00A00F58">
        <w:rPr>
          <w:rFonts w:ascii="Times New Roman" w:hAnsi="Times New Roman"/>
        </w:rPr>
        <w:tab/>
      </w:r>
      <w:r w:rsidRPr="00A00F58">
        <w:rPr>
          <w:rFonts w:ascii="Times New Roman" w:hAnsi="Times New Roman"/>
        </w:rPr>
        <w:tab/>
      </w:r>
      <w:r w:rsidRPr="00A00F58">
        <w:rPr>
          <w:rFonts w:ascii="Times New Roman" w:hAnsi="Times New Roman"/>
          <w:b/>
        </w:rPr>
        <w:t>________________</w:t>
      </w:r>
      <w:proofErr w:type="gramStart"/>
      <w:r w:rsidRPr="00A00F58">
        <w:rPr>
          <w:rFonts w:ascii="Times New Roman" w:hAnsi="Times New Roman"/>
          <w:b/>
        </w:rPr>
        <w:t>_  _</w:t>
      </w:r>
      <w:proofErr w:type="gramEnd"/>
      <w:r w:rsidRPr="00A00F58">
        <w:rPr>
          <w:rFonts w:ascii="Times New Roman" w:hAnsi="Times New Roman"/>
          <w:b/>
        </w:rPr>
        <w:t xml:space="preserve">___________________ </w:t>
      </w:r>
    </w:p>
    <w:p w14:paraId="5882E74D" w14:textId="77777777" w:rsidR="00B33A9F" w:rsidRPr="00A00F58" w:rsidRDefault="00B33A9F" w:rsidP="00B33A9F">
      <w:pPr>
        <w:spacing w:after="0"/>
        <w:ind w:right="565"/>
        <w:jc w:val="right"/>
        <w:rPr>
          <w:rFonts w:ascii="Times New Roman" w:hAnsi="Times New Roman"/>
          <w:sz w:val="18"/>
          <w:szCs w:val="18"/>
        </w:rPr>
      </w:pPr>
      <w:r w:rsidRPr="00A00F58">
        <w:rPr>
          <w:rFonts w:ascii="Times New Roman" w:hAnsi="Times New Roman"/>
          <w:sz w:val="18"/>
          <w:szCs w:val="18"/>
        </w:rPr>
        <w:t xml:space="preserve">(Подпись, </w:t>
      </w:r>
      <w:proofErr w:type="gramStart"/>
      <w:r w:rsidRPr="00A00F58">
        <w:rPr>
          <w:rFonts w:ascii="Times New Roman" w:hAnsi="Times New Roman"/>
          <w:sz w:val="18"/>
          <w:szCs w:val="18"/>
        </w:rPr>
        <w:t xml:space="preserve">дата)   </w:t>
      </w:r>
      <w:proofErr w:type="gramEnd"/>
      <w:r w:rsidRPr="00A00F58">
        <w:rPr>
          <w:rFonts w:ascii="Times New Roman" w:hAnsi="Times New Roman"/>
          <w:sz w:val="18"/>
          <w:szCs w:val="18"/>
        </w:rPr>
        <w:t xml:space="preserve">                          (</w:t>
      </w:r>
      <w:proofErr w:type="spellStart"/>
      <w:r w:rsidRPr="00A00F58">
        <w:rPr>
          <w:rFonts w:ascii="Times New Roman" w:hAnsi="Times New Roman"/>
          <w:sz w:val="18"/>
          <w:szCs w:val="18"/>
        </w:rPr>
        <w:t>И.О.Фамилия</w:t>
      </w:r>
      <w:proofErr w:type="spellEnd"/>
      <w:r w:rsidRPr="00A00F58">
        <w:rPr>
          <w:rFonts w:ascii="Times New Roman" w:hAnsi="Times New Roman"/>
          <w:sz w:val="18"/>
          <w:szCs w:val="18"/>
        </w:rPr>
        <w:t xml:space="preserve">)            </w:t>
      </w:r>
    </w:p>
    <w:p w14:paraId="30F05DCC" w14:textId="77777777" w:rsidR="00B33A9F" w:rsidRPr="00A00F58" w:rsidRDefault="00B33A9F" w:rsidP="00B33A9F">
      <w:pPr>
        <w:spacing w:after="0"/>
        <w:rPr>
          <w:rFonts w:ascii="Times New Roman" w:hAnsi="Times New Roman"/>
          <w:sz w:val="20"/>
        </w:rPr>
      </w:pPr>
    </w:p>
    <w:p w14:paraId="104B395F" w14:textId="77777777" w:rsidR="00B33A9F" w:rsidRPr="00A00F58" w:rsidRDefault="00B33A9F" w:rsidP="00B33A9F">
      <w:pPr>
        <w:spacing w:after="0"/>
        <w:jc w:val="center"/>
        <w:rPr>
          <w:rFonts w:ascii="Times New Roman" w:hAnsi="Times New Roman"/>
          <w:i/>
        </w:rPr>
      </w:pPr>
    </w:p>
    <w:p w14:paraId="30E4B852" w14:textId="79F774B9" w:rsidR="00B33A9F" w:rsidRDefault="00B33A9F" w:rsidP="00B33A9F">
      <w:pPr>
        <w:spacing w:after="0"/>
        <w:jc w:val="center"/>
        <w:rPr>
          <w:rFonts w:ascii="Times New Roman" w:hAnsi="Times New Roman"/>
          <w:i/>
        </w:rPr>
      </w:pPr>
    </w:p>
    <w:p w14:paraId="2545D17F" w14:textId="0282CB62" w:rsidR="00853A8D" w:rsidRDefault="00853A8D" w:rsidP="00B33A9F">
      <w:pPr>
        <w:spacing w:after="0"/>
        <w:jc w:val="center"/>
        <w:rPr>
          <w:rFonts w:ascii="Times New Roman" w:hAnsi="Times New Roman"/>
          <w:i/>
        </w:rPr>
      </w:pPr>
    </w:p>
    <w:p w14:paraId="6EC124B2" w14:textId="02A9C66B" w:rsidR="00853A8D" w:rsidRDefault="00853A8D" w:rsidP="00B33A9F">
      <w:pPr>
        <w:spacing w:after="0"/>
        <w:jc w:val="center"/>
        <w:rPr>
          <w:rFonts w:ascii="Times New Roman" w:hAnsi="Times New Roman"/>
          <w:i/>
        </w:rPr>
      </w:pPr>
    </w:p>
    <w:p w14:paraId="462DA3C1" w14:textId="77777777" w:rsidR="00853A8D" w:rsidRPr="00A00F58" w:rsidRDefault="00853A8D" w:rsidP="00B33A9F">
      <w:pPr>
        <w:spacing w:after="0"/>
        <w:jc w:val="center"/>
        <w:rPr>
          <w:rFonts w:ascii="Times New Roman" w:hAnsi="Times New Roman"/>
          <w:i/>
        </w:rPr>
      </w:pPr>
    </w:p>
    <w:p w14:paraId="517FEE37" w14:textId="77777777" w:rsidR="00B33A9F" w:rsidRPr="00A00F58" w:rsidRDefault="00B33A9F" w:rsidP="00B33A9F">
      <w:pPr>
        <w:spacing w:after="0"/>
        <w:jc w:val="center"/>
        <w:rPr>
          <w:rFonts w:ascii="Times New Roman" w:hAnsi="Times New Roman"/>
          <w:i/>
        </w:rPr>
      </w:pPr>
    </w:p>
    <w:p w14:paraId="0D99D974" w14:textId="77777777" w:rsidR="00B33A9F" w:rsidRPr="00A00F58" w:rsidRDefault="00B33A9F" w:rsidP="00B33A9F">
      <w:pPr>
        <w:spacing w:after="0"/>
        <w:jc w:val="center"/>
        <w:rPr>
          <w:rFonts w:ascii="Times New Roman" w:hAnsi="Times New Roman"/>
          <w:i/>
        </w:rPr>
      </w:pPr>
    </w:p>
    <w:p w14:paraId="6237ED16" w14:textId="3C84D376" w:rsidR="00B33A9F" w:rsidRPr="00A00F58" w:rsidRDefault="00B33A9F" w:rsidP="00B33A9F">
      <w:pPr>
        <w:spacing w:after="0"/>
        <w:jc w:val="center"/>
        <w:rPr>
          <w:rFonts w:ascii="Times New Roman" w:hAnsi="Times New Roman"/>
          <w:i/>
          <w:sz w:val="28"/>
        </w:rPr>
      </w:pPr>
      <w:r w:rsidRPr="00A00F58">
        <w:rPr>
          <w:rFonts w:ascii="Times New Roman" w:hAnsi="Times New Roman"/>
          <w:i/>
          <w:sz w:val="28"/>
        </w:rPr>
        <w:t>202</w:t>
      </w:r>
      <w:r w:rsidR="00475C8B">
        <w:rPr>
          <w:rFonts w:ascii="Times New Roman" w:hAnsi="Times New Roman"/>
          <w:i/>
          <w:sz w:val="28"/>
        </w:rPr>
        <w:t>2</w:t>
      </w:r>
      <w:r w:rsidRPr="00A00F58">
        <w:rPr>
          <w:rFonts w:ascii="Times New Roman" w:hAnsi="Times New Roman"/>
          <w:i/>
          <w:sz w:val="28"/>
        </w:rPr>
        <w:t xml:space="preserve"> г.</w:t>
      </w:r>
    </w:p>
    <w:p w14:paraId="3DC7D9BE" w14:textId="77777777" w:rsidR="00475C8B" w:rsidRPr="00475C8B" w:rsidRDefault="00475C8B" w:rsidP="00475C8B">
      <w:pPr>
        <w:spacing w:after="0"/>
        <w:jc w:val="center"/>
        <w:rPr>
          <w:rFonts w:ascii="Times New Roman" w:hAnsi="Times New Roman" w:cs="Times New Roman (Основной текст"/>
          <w:b/>
          <w:color w:val="000000"/>
          <w:sz w:val="24"/>
          <w:szCs w:val="20"/>
        </w:rPr>
      </w:pPr>
      <w:r w:rsidRPr="00475C8B">
        <w:rPr>
          <w:rFonts w:ascii="Times New Roman" w:hAnsi="Times New Roman" w:cs="Times New Roman (Основной текст"/>
          <w:b/>
          <w:color w:val="000000"/>
          <w:sz w:val="24"/>
          <w:szCs w:val="20"/>
        </w:rPr>
        <w:lastRenderedPageBreak/>
        <w:t>Министерство науки и высшего образования Российской Федерации</w:t>
      </w:r>
    </w:p>
    <w:p w14:paraId="36F91C06" w14:textId="77777777" w:rsidR="00475C8B" w:rsidRPr="00475C8B" w:rsidRDefault="00475C8B" w:rsidP="00475C8B">
      <w:pPr>
        <w:spacing w:after="0"/>
        <w:jc w:val="center"/>
        <w:rPr>
          <w:rFonts w:ascii="Times New Roman" w:hAnsi="Times New Roman" w:cs="Times New Roman (Основной текст"/>
          <w:b/>
          <w:color w:val="000000"/>
          <w:sz w:val="24"/>
          <w:szCs w:val="20"/>
        </w:rPr>
      </w:pPr>
      <w:r w:rsidRPr="00475C8B">
        <w:rPr>
          <w:rFonts w:ascii="Times New Roman" w:hAnsi="Times New Roman" w:cs="Times New Roman (Основной текст"/>
          <w:b/>
          <w:color w:val="000000"/>
          <w:sz w:val="24"/>
          <w:szCs w:val="20"/>
        </w:rPr>
        <w:t>Федеральное государственное бюджетное образовательное учреждение</w:t>
      </w:r>
    </w:p>
    <w:p w14:paraId="0DB4EF65" w14:textId="77777777" w:rsidR="00475C8B" w:rsidRPr="00475C8B" w:rsidRDefault="00475C8B" w:rsidP="00475C8B">
      <w:pPr>
        <w:spacing w:after="0"/>
        <w:jc w:val="center"/>
        <w:rPr>
          <w:rFonts w:ascii="Times New Roman" w:hAnsi="Times New Roman" w:cs="Times New Roman (Основной текст"/>
          <w:b/>
          <w:color w:val="000000"/>
          <w:sz w:val="24"/>
          <w:szCs w:val="20"/>
        </w:rPr>
      </w:pPr>
      <w:r w:rsidRPr="00475C8B">
        <w:rPr>
          <w:rFonts w:ascii="Times New Roman" w:hAnsi="Times New Roman" w:cs="Times New Roman (Основной текст"/>
          <w:b/>
          <w:color w:val="000000"/>
          <w:sz w:val="24"/>
          <w:szCs w:val="20"/>
        </w:rPr>
        <w:t>высшего образования</w:t>
      </w:r>
    </w:p>
    <w:p w14:paraId="7150A7AA" w14:textId="77777777" w:rsidR="00475C8B" w:rsidRPr="00475C8B" w:rsidRDefault="00475C8B" w:rsidP="00475C8B">
      <w:pPr>
        <w:spacing w:after="0"/>
        <w:jc w:val="center"/>
        <w:rPr>
          <w:rFonts w:ascii="Times New Roman" w:hAnsi="Times New Roman" w:cs="Times New Roman (Основной текст"/>
          <w:b/>
          <w:color w:val="000000"/>
          <w:sz w:val="24"/>
          <w:szCs w:val="20"/>
        </w:rPr>
      </w:pPr>
      <w:r w:rsidRPr="00475C8B">
        <w:rPr>
          <w:rFonts w:ascii="Times New Roman" w:hAnsi="Times New Roman" w:cs="Times New Roman (Основной текст"/>
          <w:b/>
          <w:color w:val="000000"/>
          <w:sz w:val="24"/>
          <w:szCs w:val="20"/>
        </w:rPr>
        <w:t>«Московский государственный технический университет имени Н.Э. Баумана</w:t>
      </w:r>
    </w:p>
    <w:p w14:paraId="3E3D2AE1" w14:textId="77777777" w:rsidR="00475C8B" w:rsidRPr="00475C8B" w:rsidRDefault="00475C8B" w:rsidP="00475C8B">
      <w:pPr>
        <w:spacing w:after="0"/>
        <w:jc w:val="center"/>
        <w:rPr>
          <w:rFonts w:ascii="Times New Roman" w:hAnsi="Times New Roman" w:cs="Times New Roman (Основной текст"/>
          <w:b/>
          <w:color w:val="000000"/>
          <w:sz w:val="24"/>
          <w:szCs w:val="20"/>
        </w:rPr>
      </w:pPr>
      <w:r w:rsidRPr="00475C8B">
        <w:rPr>
          <w:rFonts w:ascii="Times New Roman" w:hAnsi="Times New Roman" w:cs="Times New Roman (Основной текст"/>
          <w:b/>
          <w:color w:val="000000"/>
          <w:sz w:val="24"/>
          <w:szCs w:val="20"/>
        </w:rPr>
        <w:t>(национальный исследовательский университет)»</w:t>
      </w:r>
    </w:p>
    <w:p w14:paraId="4BA2D8F9" w14:textId="77777777" w:rsidR="00475C8B" w:rsidRPr="00475C8B" w:rsidRDefault="00475C8B" w:rsidP="00475C8B">
      <w:pPr>
        <w:pBdr>
          <w:bottom w:val="thinThickSmallGap" w:sz="24" w:space="1" w:color="auto"/>
        </w:pBdr>
        <w:spacing w:after="0"/>
        <w:jc w:val="center"/>
        <w:rPr>
          <w:rFonts w:ascii="Times New Roman" w:hAnsi="Times New Roman" w:cs="Times New Roman (Основной текст"/>
          <w:b/>
          <w:color w:val="000000"/>
          <w:sz w:val="24"/>
          <w:szCs w:val="20"/>
        </w:rPr>
      </w:pPr>
      <w:r w:rsidRPr="00475C8B">
        <w:rPr>
          <w:rFonts w:ascii="Times New Roman" w:hAnsi="Times New Roman" w:cs="Times New Roman (Основной текст"/>
          <w:b/>
          <w:color w:val="000000"/>
          <w:sz w:val="24"/>
          <w:szCs w:val="20"/>
        </w:rPr>
        <w:t>(МГТУ им. Н.Э. Баумана)</w:t>
      </w:r>
    </w:p>
    <w:p w14:paraId="416A9D20" w14:textId="77777777" w:rsidR="00475C8B" w:rsidRPr="00475C8B" w:rsidRDefault="00475C8B" w:rsidP="00475C8B">
      <w:pPr>
        <w:spacing w:after="0"/>
        <w:jc w:val="center"/>
        <w:rPr>
          <w:rFonts w:ascii="Times New Roman" w:hAnsi="Times New Roman" w:cs="Times New Roman (Основной текст"/>
          <w:b/>
          <w:color w:val="000000"/>
          <w:sz w:val="14"/>
        </w:rPr>
      </w:pPr>
    </w:p>
    <w:p w14:paraId="321AB835" w14:textId="77777777" w:rsidR="00475C8B" w:rsidRPr="00475C8B" w:rsidRDefault="00475C8B" w:rsidP="00475C8B">
      <w:pPr>
        <w:spacing w:after="0" w:line="360" w:lineRule="auto"/>
        <w:ind w:right="1418"/>
        <w:jc w:val="right"/>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УТВЕРЖДАЮ</w:t>
      </w:r>
    </w:p>
    <w:p w14:paraId="46198C17" w14:textId="77777777" w:rsidR="00475C8B" w:rsidRPr="00475C8B" w:rsidRDefault="00475C8B" w:rsidP="00475C8B">
      <w:pPr>
        <w:spacing w:after="0"/>
        <w:jc w:val="right"/>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Заведующий кафедрой ___</w:t>
      </w:r>
      <w:r w:rsidRPr="00475C8B">
        <w:rPr>
          <w:rFonts w:ascii="Times New Roman" w:hAnsi="Times New Roman" w:cs="Times New Roman (Основной текст"/>
          <w:color w:val="000000"/>
          <w:sz w:val="24"/>
          <w:szCs w:val="24"/>
          <w:u w:val="single"/>
        </w:rPr>
        <w:t>ИУ5</w:t>
      </w:r>
      <w:r w:rsidRPr="00475C8B">
        <w:rPr>
          <w:rFonts w:ascii="Times New Roman" w:hAnsi="Times New Roman" w:cs="Times New Roman (Основной текст"/>
          <w:color w:val="000000"/>
          <w:sz w:val="24"/>
          <w:szCs w:val="24"/>
        </w:rPr>
        <w:t>__</w:t>
      </w:r>
    </w:p>
    <w:p w14:paraId="5D202918" w14:textId="77777777" w:rsidR="00475C8B" w:rsidRPr="00475C8B" w:rsidRDefault="00475C8B" w:rsidP="00475C8B">
      <w:pPr>
        <w:spacing w:after="0"/>
        <w:ind w:left="7799" w:right="-2"/>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 xml:space="preserve">         (Индекс)</w:t>
      </w:r>
    </w:p>
    <w:p w14:paraId="35D55649" w14:textId="77777777" w:rsidR="00475C8B" w:rsidRPr="00475C8B" w:rsidRDefault="00475C8B" w:rsidP="00475C8B">
      <w:pPr>
        <w:spacing w:after="0"/>
        <w:jc w:val="right"/>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_____________</w:t>
      </w:r>
      <w:proofErr w:type="gramStart"/>
      <w:r w:rsidRPr="00475C8B">
        <w:rPr>
          <w:rFonts w:ascii="Times New Roman" w:hAnsi="Times New Roman" w:cs="Times New Roman (Основной текст"/>
          <w:color w:val="000000"/>
          <w:sz w:val="24"/>
          <w:szCs w:val="24"/>
        </w:rPr>
        <w:t xml:space="preserve">_  </w:t>
      </w:r>
      <w:r w:rsidRPr="00475C8B">
        <w:rPr>
          <w:rFonts w:ascii="Times New Roman" w:hAnsi="Times New Roman" w:cs="Times New Roman (Основной текст"/>
          <w:b/>
          <w:color w:val="000000"/>
          <w:sz w:val="24"/>
          <w:szCs w:val="24"/>
          <w:u w:val="single"/>
        </w:rPr>
        <w:t>_</w:t>
      </w:r>
      <w:proofErr w:type="gramEnd"/>
      <w:r w:rsidRPr="00475C8B">
        <w:rPr>
          <w:rFonts w:ascii="Times New Roman" w:hAnsi="Times New Roman" w:cs="Times New Roman (Основной текст"/>
          <w:b/>
          <w:color w:val="000000"/>
          <w:sz w:val="24"/>
          <w:szCs w:val="24"/>
          <w:u w:val="single"/>
        </w:rPr>
        <w:t>В.И. Терехов_</w:t>
      </w:r>
    </w:p>
    <w:p w14:paraId="545BFCD2" w14:textId="77777777" w:rsidR="00475C8B" w:rsidRPr="00475C8B" w:rsidRDefault="00475C8B" w:rsidP="00475C8B">
      <w:pPr>
        <w:spacing w:after="0"/>
        <w:ind w:right="-2"/>
        <w:jc w:val="right"/>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w:t>
      </w:r>
      <w:proofErr w:type="spellStart"/>
      <w:r w:rsidRPr="00475C8B">
        <w:rPr>
          <w:rFonts w:ascii="Times New Roman" w:hAnsi="Times New Roman" w:cs="Times New Roman (Основной текст"/>
          <w:color w:val="000000"/>
          <w:sz w:val="24"/>
          <w:szCs w:val="24"/>
        </w:rPr>
        <w:t>И.О.Фамилия</w:t>
      </w:r>
      <w:proofErr w:type="spellEnd"/>
      <w:r w:rsidRPr="00475C8B">
        <w:rPr>
          <w:rFonts w:ascii="Times New Roman" w:hAnsi="Times New Roman" w:cs="Times New Roman (Основной текст"/>
          <w:color w:val="000000"/>
          <w:sz w:val="24"/>
          <w:szCs w:val="24"/>
        </w:rPr>
        <w:t>)</w:t>
      </w:r>
    </w:p>
    <w:p w14:paraId="67FED702" w14:textId="77777777" w:rsidR="00475C8B" w:rsidRPr="00475C8B" w:rsidRDefault="00475C8B" w:rsidP="00475C8B">
      <w:pPr>
        <w:spacing w:after="0" w:line="360" w:lineRule="auto"/>
        <w:jc w:val="right"/>
        <w:rPr>
          <w:rFonts w:ascii="Times New Roman" w:hAnsi="Times New Roman" w:cs="Times New Roman (Основной текст"/>
          <w:color w:val="000000"/>
          <w:sz w:val="24"/>
          <w:szCs w:val="24"/>
        </w:rPr>
      </w:pPr>
      <w:proofErr w:type="gramStart"/>
      <w:r w:rsidRPr="00475C8B">
        <w:rPr>
          <w:rFonts w:ascii="Times New Roman" w:hAnsi="Times New Roman" w:cs="Times New Roman (Основной текст"/>
          <w:color w:val="000000"/>
          <w:sz w:val="24"/>
          <w:szCs w:val="24"/>
        </w:rPr>
        <w:t>« _</w:t>
      </w:r>
      <w:proofErr w:type="gramEnd"/>
      <w:r w:rsidRPr="00475C8B">
        <w:rPr>
          <w:rFonts w:ascii="Times New Roman" w:hAnsi="Times New Roman" w:cs="Times New Roman (Основной текст"/>
          <w:color w:val="000000"/>
          <w:sz w:val="24"/>
          <w:szCs w:val="24"/>
        </w:rPr>
        <w:t>____ » ____________ 20 ____ г.</w:t>
      </w:r>
    </w:p>
    <w:p w14:paraId="368B55F2" w14:textId="77777777" w:rsidR="00475C8B" w:rsidRPr="00475C8B" w:rsidRDefault="00475C8B" w:rsidP="00475C8B">
      <w:pPr>
        <w:spacing w:after="0"/>
        <w:rPr>
          <w:rFonts w:ascii="Times New Roman" w:eastAsia="Times New Roman" w:hAnsi="Times New Roman"/>
          <w:sz w:val="14"/>
          <w:szCs w:val="20"/>
          <w:lang w:eastAsia="ru-RU"/>
        </w:rPr>
      </w:pPr>
    </w:p>
    <w:p w14:paraId="1A6D062C" w14:textId="77777777" w:rsidR="00475C8B" w:rsidRPr="00475C8B" w:rsidRDefault="00475C8B" w:rsidP="00475C8B">
      <w:pPr>
        <w:spacing w:after="0"/>
        <w:jc w:val="center"/>
        <w:rPr>
          <w:rFonts w:ascii="Times New Roman" w:hAnsi="Times New Roman" w:cs="Times New Roman (Основной текст"/>
          <w:b/>
          <w:color w:val="000000"/>
          <w:sz w:val="36"/>
        </w:rPr>
      </w:pPr>
      <w:r w:rsidRPr="00475C8B">
        <w:rPr>
          <w:rFonts w:ascii="Times New Roman" w:hAnsi="Times New Roman" w:cs="Times New Roman (Основной текст"/>
          <w:b/>
          <w:color w:val="000000"/>
          <w:spacing w:val="100"/>
          <w:sz w:val="36"/>
        </w:rPr>
        <w:t>ЗАДАНИЕ</w:t>
      </w:r>
    </w:p>
    <w:p w14:paraId="639296FB" w14:textId="77777777" w:rsidR="00475C8B" w:rsidRPr="00475C8B" w:rsidRDefault="00475C8B" w:rsidP="00475C8B">
      <w:pPr>
        <w:spacing w:after="0"/>
        <w:jc w:val="center"/>
        <w:rPr>
          <w:rFonts w:ascii="Times New Roman" w:hAnsi="Times New Roman" w:cs="Times New Roman (Основной текст"/>
          <w:b/>
          <w:color w:val="000000"/>
          <w:sz w:val="32"/>
        </w:rPr>
      </w:pPr>
      <w:r w:rsidRPr="00475C8B">
        <w:rPr>
          <w:rFonts w:ascii="Times New Roman" w:hAnsi="Times New Roman" w:cs="Times New Roman (Основной текст"/>
          <w:b/>
          <w:color w:val="000000"/>
          <w:sz w:val="32"/>
        </w:rPr>
        <w:t>на выполнение научно-исследовательской работы</w:t>
      </w:r>
    </w:p>
    <w:p w14:paraId="09B70297" w14:textId="77777777" w:rsidR="00475C8B" w:rsidRPr="00475C8B" w:rsidRDefault="00475C8B" w:rsidP="00475C8B">
      <w:pPr>
        <w:spacing w:after="0"/>
        <w:rPr>
          <w:rFonts w:ascii="Times New Roman" w:hAnsi="Times New Roman" w:cs="Times New Roman (Основной текст"/>
          <w:color w:val="000000"/>
          <w:sz w:val="14"/>
        </w:rPr>
      </w:pPr>
    </w:p>
    <w:p w14:paraId="4CEB0171" w14:textId="378A222D" w:rsidR="00475C8B" w:rsidRPr="00475C8B" w:rsidRDefault="00475C8B" w:rsidP="00475C8B">
      <w:pPr>
        <w:spacing w:after="0"/>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по теме _</w:t>
      </w:r>
      <w:r w:rsidRPr="00475C8B">
        <w:t xml:space="preserve"> </w:t>
      </w:r>
      <w:r w:rsidR="00E62819" w:rsidRPr="00E62819">
        <w:rPr>
          <w:rFonts w:ascii="Times New Roman" w:hAnsi="Times New Roman" w:cs="Times New Roman (Основной текст"/>
          <w:color w:val="000000"/>
          <w:sz w:val="24"/>
          <w:szCs w:val="24"/>
          <w:u w:val="single"/>
        </w:rPr>
        <w:t>Модель машинного обучения для оценки</w:t>
      </w:r>
      <w:r w:rsidR="00E62819">
        <w:rPr>
          <w:rFonts w:ascii="Times New Roman" w:hAnsi="Times New Roman" w:cs="Times New Roman (Основной текст"/>
          <w:color w:val="000000"/>
          <w:sz w:val="24"/>
          <w:szCs w:val="24"/>
          <w:u w:val="single"/>
        </w:rPr>
        <w:t xml:space="preserve"> </w:t>
      </w:r>
      <w:r w:rsidR="00E62819" w:rsidRPr="00E62819">
        <w:rPr>
          <w:rFonts w:ascii="Times New Roman" w:hAnsi="Times New Roman" w:cs="Times New Roman (Основной текст"/>
          <w:color w:val="000000"/>
          <w:sz w:val="24"/>
          <w:szCs w:val="24"/>
          <w:u w:val="single"/>
        </w:rPr>
        <w:t>энергоэффективности зданий</w:t>
      </w:r>
      <w:r w:rsidR="00E62819">
        <w:rPr>
          <w:rFonts w:ascii="Times New Roman" w:hAnsi="Times New Roman" w:cs="Times New Roman (Основной текст"/>
          <w:color w:val="000000"/>
          <w:sz w:val="24"/>
          <w:szCs w:val="24"/>
          <w:u w:val="single"/>
        </w:rPr>
        <w:t>__________</w:t>
      </w:r>
      <w:r w:rsidRPr="00475C8B">
        <w:rPr>
          <w:rFonts w:ascii="Times New Roman" w:hAnsi="Times New Roman" w:cs="Times New Roman (Основной текст"/>
          <w:color w:val="000000"/>
          <w:sz w:val="24"/>
          <w:szCs w:val="24"/>
          <w:u w:val="single"/>
        </w:rPr>
        <w:t xml:space="preserve"> </w:t>
      </w:r>
      <w:r w:rsidRPr="00475C8B">
        <w:rPr>
          <w:rFonts w:ascii="Times New Roman" w:hAnsi="Times New Roman" w:cs="Times New Roman (Основной текст"/>
          <w:color w:val="000000"/>
          <w:sz w:val="24"/>
          <w:szCs w:val="24"/>
        </w:rPr>
        <w:t>_______________________________________________________________________________________________________________________________________________</w:t>
      </w:r>
    </w:p>
    <w:p w14:paraId="6EA33ACB" w14:textId="77777777" w:rsidR="00475C8B" w:rsidRPr="00475C8B" w:rsidRDefault="00475C8B" w:rsidP="00475C8B">
      <w:pPr>
        <w:spacing w:after="0"/>
        <w:rPr>
          <w:rFonts w:ascii="Times New Roman" w:hAnsi="Times New Roman" w:cs="Times New Roman (Основной текст"/>
          <w:color w:val="000000"/>
          <w:sz w:val="24"/>
          <w:szCs w:val="24"/>
        </w:rPr>
      </w:pPr>
    </w:p>
    <w:p w14:paraId="0713696C" w14:textId="77777777" w:rsidR="00475C8B" w:rsidRPr="00475C8B" w:rsidRDefault="00475C8B" w:rsidP="00475C8B">
      <w:pPr>
        <w:spacing w:after="0"/>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Студент группы ____</w:t>
      </w:r>
      <w:r w:rsidRPr="00475C8B">
        <w:rPr>
          <w:rFonts w:ascii="Times New Roman" w:hAnsi="Times New Roman" w:cs="Times New Roman (Основной текст"/>
          <w:color w:val="000000"/>
          <w:sz w:val="24"/>
          <w:szCs w:val="24"/>
          <w:u w:val="single"/>
        </w:rPr>
        <w:t xml:space="preserve"> ИУ5-34М</w:t>
      </w:r>
      <w:r w:rsidRPr="00475C8B">
        <w:rPr>
          <w:rFonts w:ascii="Times New Roman" w:hAnsi="Times New Roman" w:cs="Times New Roman (Основной текст"/>
          <w:color w:val="000000"/>
          <w:sz w:val="24"/>
          <w:szCs w:val="24"/>
        </w:rPr>
        <w:t>____</w:t>
      </w:r>
    </w:p>
    <w:p w14:paraId="0EC00876" w14:textId="77777777" w:rsidR="00475C8B" w:rsidRPr="00475C8B" w:rsidRDefault="00475C8B" w:rsidP="00475C8B">
      <w:pPr>
        <w:spacing w:after="0"/>
        <w:rPr>
          <w:rFonts w:ascii="Times New Roman" w:hAnsi="Times New Roman" w:cs="Times New Roman (Основной текст"/>
          <w:color w:val="000000"/>
          <w:sz w:val="14"/>
        </w:rPr>
      </w:pPr>
    </w:p>
    <w:p w14:paraId="7811617E" w14:textId="3F3EE6D9" w:rsidR="00475C8B" w:rsidRPr="00475C8B" w:rsidRDefault="00475C8B" w:rsidP="00475C8B">
      <w:pPr>
        <w:spacing w:after="0"/>
        <w:rPr>
          <w:rFonts w:ascii="Times New Roman" w:hAnsi="Times New Roman" w:cs="Times New Roman (Основной текст"/>
          <w:color w:val="000000"/>
          <w:sz w:val="24"/>
          <w:szCs w:val="20"/>
        </w:rPr>
      </w:pPr>
      <w:r w:rsidRPr="00475C8B">
        <w:rPr>
          <w:rFonts w:ascii="Times New Roman" w:hAnsi="Times New Roman" w:cs="Times New Roman (Основной текст"/>
          <w:color w:val="000000"/>
          <w:sz w:val="24"/>
          <w:szCs w:val="20"/>
        </w:rPr>
        <w:t>___</w:t>
      </w:r>
      <w:r w:rsidR="00B21A91">
        <w:rPr>
          <w:rFonts w:ascii="Times New Roman" w:hAnsi="Times New Roman" w:cs="Times New Roman (Основной текст"/>
          <w:color w:val="000000"/>
          <w:sz w:val="24"/>
          <w:szCs w:val="20"/>
          <w:u w:val="single"/>
        </w:rPr>
        <w:t>Звонарев</w:t>
      </w:r>
      <w:r w:rsidRPr="00475C8B">
        <w:rPr>
          <w:rFonts w:ascii="Times New Roman" w:hAnsi="Times New Roman" w:cs="Times New Roman (Основной текст"/>
          <w:color w:val="000000"/>
          <w:sz w:val="24"/>
          <w:szCs w:val="20"/>
          <w:u w:val="single"/>
        </w:rPr>
        <w:t xml:space="preserve"> А</w:t>
      </w:r>
      <w:r w:rsidR="00B21A91">
        <w:rPr>
          <w:rFonts w:ascii="Times New Roman" w:hAnsi="Times New Roman" w:cs="Times New Roman (Основной текст"/>
          <w:color w:val="000000"/>
          <w:sz w:val="24"/>
          <w:szCs w:val="20"/>
          <w:u w:val="single"/>
        </w:rPr>
        <w:t>лексей</w:t>
      </w:r>
      <w:r w:rsidRPr="00475C8B">
        <w:rPr>
          <w:rFonts w:ascii="Times New Roman" w:hAnsi="Times New Roman" w:cs="Times New Roman (Основной текст"/>
          <w:color w:val="000000"/>
          <w:sz w:val="24"/>
          <w:szCs w:val="20"/>
          <w:u w:val="single"/>
        </w:rPr>
        <w:t xml:space="preserve"> </w:t>
      </w:r>
      <w:r w:rsidR="00B21A91">
        <w:rPr>
          <w:rFonts w:ascii="Times New Roman" w:hAnsi="Times New Roman" w:cs="Times New Roman (Основной текст"/>
          <w:color w:val="000000"/>
          <w:sz w:val="24"/>
          <w:szCs w:val="20"/>
          <w:u w:val="single"/>
        </w:rPr>
        <w:t>Евгеньевич</w:t>
      </w:r>
      <w:r w:rsidRPr="00475C8B">
        <w:rPr>
          <w:rFonts w:ascii="Times New Roman" w:hAnsi="Times New Roman" w:cs="Times New Roman (Основной текст"/>
          <w:color w:val="000000"/>
          <w:sz w:val="24"/>
          <w:szCs w:val="20"/>
        </w:rPr>
        <w:t>__________________________________________________</w:t>
      </w:r>
    </w:p>
    <w:p w14:paraId="4DD61BAE" w14:textId="77777777" w:rsidR="00475C8B" w:rsidRPr="00475C8B" w:rsidRDefault="00475C8B" w:rsidP="00475C8B">
      <w:pPr>
        <w:spacing w:after="0"/>
        <w:jc w:val="center"/>
        <w:rPr>
          <w:rFonts w:ascii="Times New Roman" w:hAnsi="Times New Roman" w:cs="Times New Roman (Основной текст"/>
          <w:color w:val="000000"/>
          <w:sz w:val="20"/>
        </w:rPr>
      </w:pPr>
      <w:r w:rsidRPr="00475C8B">
        <w:rPr>
          <w:rFonts w:ascii="Times New Roman" w:hAnsi="Times New Roman" w:cs="Times New Roman (Основной текст"/>
          <w:color w:val="000000"/>
          <w:sz w:val="20"/>
        </w:rPr>
        <w:t>(Фамилия, имя, отчество)</w:t>
      </w:r>
    </w:p>
    <w:p w14:paraId="29F0B442" w14:textId="77777777" w:rsidR="00475C8B" w:rsidRPr="00475C8B" w:rsidRDefault="00475C8B" w:rsidP="00475C8B">
      <w:pPr>
        <w:spacing w:after="0"/>
        <w:jc w:val="both"/>
        <w:rPr>
          <w:rFonts w:ascii="Times New Roman" w:hAnsi="Times New Roman" w:cs="Times New Roman (Основной текст"/>
          <w:color w:val="000000"/>
          <w:sz w:val="12"/>
        </w:rPr>
      </w:pPr>
    </w:p>
    <w:p w14:paraId="12401DD9" w14:textId="77777777" w:rsidR="00475C8B" w:rsidRPr="00475C8B" w:rsidRDefault="00475C8B" w:rsidP="00475C8B">
      <w:pPr>
        <w:spacing w:after="0" w:line="360" w:lineRule="auto"/>
        <w:jc w:val="both"/>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Направленность НИР (учебная, исследовательская, практическая, производственная, др.)</w:t>
      </w:r>
    </w:p>
    <w:p w14:paraId="40C5C774" w14:textId="77777777" w:rsidR="00475C8B" w:rsidRPr="00475C8B" w:rsidRDefault="00475C8B" w:rsidP="00475C8B">
      <w:pPr>
        <w:spacing w:after="0" w:line="360" w:lineRule="auto"/>
        <w:jc w:val="both"/>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u w:val="single"/>
        </w:rPr>
        <w:t>___учебная_________</w:t>
      </w:r>
      <w:r w:rsidRPr="00475C8B">
        <w:rPr>
          <w:rFonts w:ascii="Times New Roman" w:hAnsi="Times New Roman" w:cs="Times New Roman (Основной текст"/>
          <w:color w:val="000000"/>
          <w:sz w:val="24"/>
          <w:szCs w:val="24"/>
        </w:rPr>
        <w:t>__________________________________________________________</w:t>
      </w:r>
    </w:p>
    <w:p w14:paraId="7E817AC3" w14:textId="77777777" w:rsidR="00475C8B" w:rsidRPr="00475C8B" w:rsidRDefault="00475C8B" w:rsidP="00475C8B">
      <w:pPr>
        <w:spacing w:after="0"/>
        <w:jc w:val="both"/>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Источник тематики (кафедра, предприятие, НИР) __</w:t>
      </w:r>
      <w:r w:rsidRPr="00475C8B">
        <w:rPr>
          <w:rFonts w:ascii="Times New Roman" w:hAnsi="Times New Roman" w:cs="Times New Roman (Основной текст"/>
          <w:color w:val="000000"/>
          <w:sz w:val="24"/>
          <w:szCs w:val="24"/>
          <w:u w:val="single"/>
        </w:rPr>
        <w:t>кафедра____</w:t>
      </w:r>
      <w:r w:rsidRPr="00475C8B">
        <w:rPr>
          <w:rFonts w:ascii="Times New Roman" w:hAnsi="Times New Roman" w:cs="Times New Roman (Основной текст"/>
          <w:color w:val="000000"/>
          <w:sz w:val="24"/>
          <w:szCs w:val="24"/>
        </w:rPr>
        <w:t>_____________________________</w:t>
      </w:r>
    </w:p>
    <w:p w14:paraId="484F91EF" w14:textId="77777777" w:rsidR="00475C8B" w:rsidRPr="00475C8B" w:rsidRDefault="00475C8B" w:rsidP="00475C8B">
      <w:pPr>
        <w:spacing w:after="0"/>
        <w:jc w:val="both"/>
        <w:rPr>
          <w:rFonts w:ascii="Times New Roman" w:hAnsi="Times New Roman" w:cs="Times New Roman (Основной текст"/>
          <w:color w:val="000000"/>
          <w:sz w:val="24"/>
          <w:szCs w:val="24"/>
        </w:rPr>
      </w:pPr>
    </w:p>
    <w:p w14:paraId="2F9E6AD9" w14:textId="77777777" w:rsidR="00475C8B" w:rsidRPr="00475C8B" w:rsidRDefault="00475C8B" w:rsidP="00475C8B">
      <w:pPr>
        <w:spacing w:after="0" w:line="300" w:lineRule="exact"/>
        <w:jc w:val="both"/>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 xml:space="preserve">График выполнения </w:t>
      </w:r>
      <w:proofErr w:type="gramStart"/>
      <w:r w:rsidRPr="00475C8B">
        <w:rPr>
          <w:rFonts w:ascii="Times New Roman" w:hAnsi="Times New Roman" w:cs="Times New Roman (Основной текст"/>
          <w:color w:val="000000"/>
          <w:sz w:val="24"/>
          <w:szCs w:val="24"/>
        </w:rPr>
        <w:t xml:space="preserve">НИР:   </w:t>
      </w:r>
      <w:proofErr w:type="gramEnd"/>
      <w:r w:rsidRPr="00475C8B">
        <w:rPr>
          <w:rFonts w:ascii="Times New Roman" w:hAnsi="Times New Roman" w:cs="Times New Roman (Основной текст"/>
          <w:color w:val="000000"/>
          <w:sz w:val="24"/>
          <w:szCs w:val="24"/>
        </w:rPr>
        <w:t xml:space="preserve">  25% к _</w:t>
      </w:r>
      <w:r w:rsidRPr="00475C8B">
        <w:rPr>
          <w:rFonts w:ascii="Times New Roman" w:hAnsi="Times New Roman" w:cs="Times New Roman (Основной текст"/>
          <w:color w:val="000000"/>
          <w:sz w:val="24"/>
          <w:szCs w:val="24"/>
          <w:u w:val="single"/>
        </w:rPr>
        <w:t>4</w:t>
      </w:r>
      <w:r w:rsidRPr="00475C8B">
        <w:rPr>
          <w:rFonts w:ascii="Times New Roman" w:hAnsi="Times New Roman" w:cs="Times New Roman (Основной текст"/>
          <w:color w:val="000000"/>
          <w:sz w:val="24"/>
          <w:szCs w:val="24"/>
        </w:rPr>
        <w:t xml:space="preserve">_ </w:t>
      </w:r>
      <w:proofErr w:type="spellStart"/>
      <w:r w:rsidRPr="00475C8B">
        <w:rPr>
          <w:rFonts w:ascii="Times New Roman" w:hAnsi="Times New Roman" w:cs="Times New Roman (Основной текст"/>
          <w:color w:val="000000"/>
          <w:sz w:val="24"/>
          <w:szCs w:val="24"/>
        </w:rPr>
        <w:t>нед</w:t>
      </w:r>
      <w:proofErr w:type="spellEnd"/>
      <w:r w:rsidRPr="00475C8B">
        <w:rPr>
          <w:rFonts w:ascii="Times New Roman" w:hAnsi="Times New Roman" w:cs="Times New Roman (Основной текст"/>
          <w:color w:val="000000"/>
          <w:sz w:val="24"/>
          <w:szCs w:val="24"/>
        </w:rPr>
        <w:t>., 50% к _</w:t>
      </w:r>
      <w:r w:rsidRPr="00475C8B">
        <w:rPr>
          <w:rFonts w:ascii="Times New Roman" w:hAnsi="Times New Roman" w:cs="Times New Roman (Основной текст"/>
          <w:color w:val="000000"/>
          <w:sz w:val="24"/>
          <w:szCs w:val="24"/>
          <w:u w:val="single"/>
        </w:rPr>
        <w:t>8</w:t>
      </w:r>
      <w:r w:rsidRPr="00475C8B">
        <w:rPr>
          <w:rFonts w:ascii="Times New Roman" w:hAnsi="Times New Roman" w:cs="Times New Roman (Основной текст"/>
          <w:color w:val="000000"/>
          <w:sz w:val="24"/>
          <w:szCs w:val="24"/>
        </w:rPr>
        <w:t xml:space="preserve">_ </w:t>
      </w:r>
      <w:proofErr w:type="spellStart"/>
      <w:r w:rsidRPr="00475C8B">
        <w:rPr>
          <w:rFonts w:ascii="Times New Roman" w:hAnsi="Times New Roman" w:cs="Times New Roman (Основной текст"/>
          <w:color w:val="000000"/>
          <w:sz w:val="24"/>
          <w:szCs w:val="24"/>
        </w:rPr>
        <w:t>нед</w:t>
      </w:r>
      <w:proofErr w:type="spellEnd"/>
      <w:r w:rsidRPr="00475C8B">
        <w:rPr>
          <w:rFonts w:ascii="Times New Roman" w:hAnsi="Times New Roman" w:cs="Times New Roman (Основной текст"/>
          <w:color w:val="000000"/>
          <w:sz w:val="24"/>
          <w:szCs w:val="24"/>
        </w:rPr>
        <w:t>., 75% к _</w:t>
      </w:r>
      <w:r w:rsidRPr="00475C8B">
        <w:rPr>
          <w:rFonts w:ascii="Times New Roman" w:hAnsi="Times New Roman" w:cs="Times New Roman (Основной текст"/>
          <w:color w:val="000000"/>
          <w:sz w:val="24"/>
          <w:szCs w:val="24"/>
          <w:u w:val="single"/>
        </w:rPr>
        <w:t>12</w:t>
      </w:r>
      <w:r w:rsidRPr="00475C8B">
        <w:rPr>
          <w:rFonts w:ascii="Times New Roman" w:hAnsi="Times New Roman" w:cs="Times New Roman (Основной текст"/>
          <w:color w:val="000000"/>
          <w:sz w:val="24"/>
          <w:szCs w:val="24"/>
        </w:rPr>
        <w:t xml:space="preserve">_ </w:t>
      </w:r>
      <w:proofErr w:type="spellStart"/>
      <w:r w:rsidRPr="00475C8B">
        <w:rPr>
          <w:rFonts w:ascii="Times New Roman" w:hAnsi="Times New Roman" w:cs="Times New Roman (Основной текст"/>
          <w:color w:val="000000"/>
          <w:sz w:val="24"/>
          <w:szCs w:val="24"/>
        </w:rPr>
        <w:t>нед</w:t>
      </w:r>
      <w:proofErr w:type="spellEnd"/>
      <w:r w:rsidRPr="00475C8B">
        <w:rPr>
          <w:rFonts w:ascii="Times New Roman" w:hAnsi="Times New Roman" w:cs="Times New Roman (Основной текст"/>
          <w:color w:val="000000"/>
          <w:sz w:val="24"/>
          <w:szCs w:val="24"/>
        </w:rPr>
        <w:t>., 100% к _</w:t>
      </w:r>
      <w:r w:rsidRPr="00475C8B">
        <w:rPr>
          <w:rFonts w:ascii="Times New Roman" w:hAnsi="Times New Roman" w:cs="Times New Roman (Основной текст"/>
          <w:color w:val="000000"/>
          <w:sz w:val="24"/>
          <w:szCs w:val="24"/>
          <w:u w:val="single"/>
        </w:rPr>
        <w:t>17</w:t>
      </w:r>
      <w:r w:rsidRPr="00475C8B">
        <w:rPr>
          <w:rFonts w:ascii="Times New Roman" w:hAnsi="Times New Roman" w:cs="Times New Roman (Основной текст"/>
          <w:color w:val="000000"/>
          <w:sz w:val="24"/>
          <w:szCs w:val="24"/>
        </w:rPr>
        <w:t xml:space="preserve"> </w:t>
      </w:r>
      <w:proofErr w:type="spellStart"/>
      <w:r w:rsidRPr="00475C8B">
        <w:rPr>
          <w:rFonts w:ascii="Times New Roman" w:hAnsi="Times New Roman" w:cs="Times New Roman (Основной текст"/>
          <w:color w:val="000000"/>
          <w:sz w:val="24"/>
          <w:szCs w:val="24"/>
        </w:rPr>
        <w:t>нед</w:t>
      </w:r>
      <w:proofErr w:type="spellEnd"/>
      <w:r w:rsidRPr="00475C8B">
        <w:rPr>
          <w:rFonts w:ascii="Times New Roman" w:hAnsi="Times New Roman" w:cs="Times New Roman (Основной текст"/>
          <w:color w:val="000000"/>
          <w:sz w:val="24"/>
          <w:szCs w:val="24"/>
        </w:rPr>
        <w:t>.</w:t>
      </w:r>
    </w:p>
    <w:p w14:paraId="6B75C552" w14:textId="77777777" w:rsidR="00475C8B" w:rsidRPr="00475C8B" w:rsidRDefault="00475C8B" w:rsidP="00475C8B">
      <w:pPr>
        <w:spacing w:after="0"/>
        <w:jc w:val="both"/>
        <w:rPr>
          <w:rFonts w:ascii="Times New Roman" w:eastAsia="Times New Roman" w:hAnsi="Times New Roman"/>
          <w:sz w:val="24"/>
          <w:szCs w:val="24"/>
          <w:lang w:val="x-none" w:eastAsia="x-none"/>
        </w:rPr>
      </w:pPr>
    </w:p>
    <w:p w14:paraId="201FC75D" w14:textId="129698CF" w:rsidR="00475C8B" w:rsidRPr="00475C8B" w:rsidRDefault="00475C8B" w:rsidP="00475C8B">
      <w:pPr>
        <w:spacing w:after="0" w:line="276" w:lineRule="auto"/>
        <w:jc w:val="both"/>
        <w:rPr>
          <w:rFonts w:ascii="Times New Roman" w:eastAsia="Times New Roman" w:hAnsi="Times New Roman"/>
          <w:i/>
          <w:sz w:val="24"/>
          <w:szCs w:val="24"/>
          <w:lang w:eastAsia="x-none"/>
        </w:rPr>
      </w:pPr>
      <w:r w:rsidRPr="00475C8B">
        <w:rPr>
          <w:rFonts w:ascii="Times New Roman" w:eastAsia="Times New Roman" w:hAnsi="Times New Roman"/>
          <w:b/>
          <w:i/>
          <w:sz w:val="24"/>
          <w:szCs w:val="24"/>
          <w:lang w:val="x-none" w:eastAsia="x-none"/>
        </w:rPr>
        <w:t>Техническое задание</w:t>
      </w:r>
      <w:r w:rsidRPr="00475C8B">
        <w:rPr>
          <w:rFonts w:ascii="Times New Roman" w:eastAsia="Times New Roman" w:hAnsi="Times New Roman"/>
          <w:b/>
          <w:i/>
          <w:sz w:val="24"/>
          <w:szCs w:val="24"/>
          <w:lang w:eastAsia="x-none"/>
        </w:rPr>
        <w:t>:</w:t>
      </w:r>
      <w:r w:rsidRPr="00475C8B">
        <w:rPr>
          <w:rFonts w:ascii="Times New Roman" w:eastAsia="Times New Roman" w:hAnsi="Times New Roman"/>
          <w:b/>
          <w:i/>
          <w:sz w:val="24"/>
          <w:szCs w:val="24"/>
          <w:lang w:val="x-none" w:eastAsia="x-none"/>
        </w:rPr>
        <w:t xml:space="preserve"> </w:t>
      </w:r>
      <w:r w:rsidR="008522D3">
        <w:rPr>
          <w:rFonts w:ascii="Times New Roman" w:eastAsia="Times New Roman" w:hAnsi="Times New Roman"/>
          <w:i/>
          <w:sz w:val="24"/>
          <w:szCs w:val="24"/>
          <w:u w:val="single"/>
          <w:lang w:eastAsia="x-none"/>
        </w:rPr>
        <w:t>построить</w:t>
      </w:r>
      <w:r w:rsidR="008522D3" w:rsidRPr="008522D3">
        <w:rPr>
          <w:rFonts w:ascii="Times New Roman" w:eastAsia="Times New Roman" w:hAnsi="Times New Roman"/>
          <w:i/>
          <w:sz w:val="24"/>
          <w:szCs w:val="24"/>
          <w:u w:val="single"/>
          <w:lang w:eastAsia="x-none"/>
        </w:rPr>
        <w:t xml:space="preserve"> классифицирующ</w:t>
      </w:r>
      <w:r w:rsidR="008522D3">
        <w:rPr>
          <w:rFonts w:ascii="Times New Roman" w:eastAsia="Times New Roman" w:hAnsi="Times New Roman"/>
          <w:i/>
          <w:sz w:val="24"/>
          <w:szCs w:val="24"/>
          <w:u w:val="single"/>
          <w:lang w:eastAsia="x-none"/>
        </w:rPr>
        <w:t>ую</w:t>
      </w:r>
      <w:r w:rsidR="008522D3" w:rsidRPr="008522D3">
        <w:rPr>
          <w:rFonts w:ascii="Times New Roman" w:eastAsia="Times New Roman" w:hAnsi="Times New Roman"/>
          <w:i/>
          <w:sz w:val="24"/>
          <w:szCs w:val="24"/>
          <w:u w:val="single"/>
          <w:lang w:eastAsia="x-none"/>
        </w:rPr>
        <w:t xml:space="preserve"> модел</w:t>
      </w:r>
      <w:r w:rsidR="008522D3">
        <w:rPr>
          <w:rFonts w:ascii="Times New Roman" w:eastAsia="Times New Roman" w:hAnsi="Times New Roman"/>
          <w:i/>
          <w:sz w:val="24"/>
          <w:szCs w:val="24"/>
          <w:u w:val="single"/>
          <w:lang w:eastAsia="x-none"/>
        </w:rPr>
        <w:t>ь</w:t>
      </w:r>
      <w:r w:rsidR="008522D3" w:rsidRPr="008522D3">
        <w:rPr>
          <w:rFonts w:ascii="Times New Roman" w:eastAsia="Times New Roman" w:hAnsi="Times New Roman"/>
          <w:i/>
          <w:sz w:val="24"/>
          <w:szCs w:val="24"/>
          <w:u w:val="single"/>
          <w:lang w:eastAsia="x-none"/>
        </w:rPr>
        <w:t xml:space="preserve"> машинного обучения </w:t>
      </w:r>
      <w:r w:rsidRPr="00475C8B">
        <w:rPr>
          <w:rFonts w:ascii="Times New Roman" w:eastAsia="Times New Roman" w:hAnsi="Times New Roman"/>
          <w:i/>
          <w:sz w:val="24"/>
          <w:szCs w:val="24"/>
          <w:u w:val="single"/>
          <w:lang w:eastAsia="x-none"/>
        </w:rPr>
        <w:t>________________________________________________________________</w:t>
      </w:r>
    </w:p>
    <w:p w14:paraId="7E2FF5E6" w14:textId="77777777" w:rsidR="00475C8B" w:rsidRPr="00475C8B" w:rsidRDefault="00475C8B" w:rsidP="00475C8B">
      <w:pPr>
        <w:spacing w:after="0"/>
        <w:jc w:val="both"/>
        <w:rPr>
          <w:rFonts w:ascii="Times New Roman" w:hAnsi="Times New Roman" w:cs="Times New Roman (Основной текст"/>
          <w:color w:val="000000"/>
          <w:sz w:val="24"/>
          <w:szCs w:val="24"/>
        </w:rPr>
      </w:pPr>
    </w:p>
    <w:p w14:paraId="10F984D3" w14:textId="77777777" w:rsidR="00475C8B" w:rsidRPr="00475C8B" w:rsidRDefault="00475C8B" w:rsidP="00475C8B">
      <w:pPr>
        <w:spacing w:after="0"/>
        <w:jc w:val="both"/>
        <w:rPr>
          <w:rFonts w:ascii="Times New Roman" w:hAnsi="Times New Roman" w:cs="Times New Roman (Основной текст"/>
          <w:b/>
          <w:i/>
          <w:color w:val="000000"/>
          <w:sz w:val="24"/>
          <w:szCs w:val="24"/>
        </w:rPr>
      </w:pPr>
      <w:r w:rsidRPr="00475C8B">
        <w:rPr>
          <w:rFonts w:ascii="Times New Roman" w:hAnsi="Times New Roman" w:cs="Times New Roman (Основной текст"/>
          <w:b/>
          <w:i/>
          <w:color w:val="000000"/>
          <w:sz w:val="24"/>
          <w:szCs w:val="24"/>
        </w:rPr>
        <w:t>Оформление научно-исследовательской работы:</w:t>
      </w:r>
    </w:p>
    <w:p w14:paraId="4F694754" w14:textId="77777777" w:rsidR="00475C8B" w:rsidRPr="00475C8B" w:rsidRDefault="00475C8B" w:rsidP="00475C8B">
      <w:pPr>
        <w:spacing w:after="0"/>
        <w:jc w:val="both"/>
        <w:rPr>
          <w:rFonts w:ascii="Times New Roman" w:hAnsi="Times New Roman" w:cs="Times New Roman (Основной текст"/>
          <w:b/>
          <w:i/>
          <w:color w:val="000000"/>
          <w:sz w:val="24"/>
          <w:szCs w:val="24"/>
        </w:rPr>
      </w:pPr>
    </w:p>
    <w:p w14:paraId="14E22F98" w14:textId="704D0BCB" w:rsidR="00475C8B" w:rsidRPr="00475C8B" w:rsidRDefault="00475C8B" w:rsidP="00475C8B">
      <w:pPr>
        <w:spacing w:after="0"/>
        <w:jc w:val="both"/>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 xml:space="preserve">Расчетно-пояснительная записка на </w:t>
      </w:r>
      <w:r w:rsidR="00401638">
        <w:rPr>
          <w:rFonts w:ascii="Times New Roman" w:hAnsi="Times New Roman" w:cs="Times New Roman (Основной текст"/>
          <w:color w:val="000000"/>
          <w:sz w:val="24"/>
          <w:szCs w:val="24"/>
          <w:u w:val="single"/>
        </w:rPr>
        <w:t>19</w:t>
      </w:r>
      <w:r w:rsidRPr="00475C8B">
        <w:rPr>
          <w:rFonts w:ascii="Times New Roman" w:hAnsi="Times New Roman" w:cs="Times New Roman (Основной текст"/>
          <w:color w:val="000000"/>
          <w:sz w:val="24"/>
          <w:szCs w:val="24"/>
        </w:rPr>
        <w:t xml:space="preserve"> листах формата А4.</w:t>
      </w:r>
    </w:p>
    <w:p w14:paraId="44489809" w14:textId="77777777" w:rsidR="00475C8B" w:rsidRPr="00475C8B" w:rsidRDefault="00475C8B" w:rsidP="00475C8B">
      <w:pPr>
        <w:spacing w:after="0" w:line="276" w:lineRule="auto"/>
        <w:jc w:val="both"/>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 xml:space="preserve">Перечень графического (иллюстративного) материала (чертежи, плакаты, слайды и т.п.)   </w:t>
      </w:r>
    </w:p>
    <w:p w14:paraId="2FFD657E" w14:textId="77777777" w:rsidR="00475C8B" w:rsidRPr="00475C8B" w:rsidRDefault="00475C8B" w:rsidP="00475C8B">
      <w:pPr>
        <w:spacing w:after="0" w:line="276" w:lineRule="auto"/>
        <w:jc w:val="both"/>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_____________________________________________________________________________</w:t>
      </w:r>
    </w:p>
    <w:p w14:paraId="272B4C8C" w14:textId="77777777" w:rsidR="00475C8B" w:rsidRPr="00475C8B" w:rsidRDefault="00475C8B" w:rsidP="00475C8B">
      <w:pPr>
        <w:spacing w:after="0"/>
        <w:jc w:val="both"/>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color w:val="000000"/>
          <w:sz w:val="24"/>
          <w:szCs w:val="24"/>
        </w:rPr>
        <w:t xml:space="preserve">Дата выдачи задания </w:t>
      </w:r>
      <w:proofErr w:type="gramStart"/>
      <w:r w:rsidRPr="00475C8B">
        <w:rPr>
          <w:rFonts w:ascii="Times New Roman" w:hAnsi="Times New Roman" w:cs="Times New Roman (Основной текст"/>
          <w:color w:val="000000"/>
          <w:sz w:val="24"/>
          <w:szCs w:val="24"/>
        </w:rPr>
        <w:t>« _</w:t>
      </w:r>
      <w:proofErr w:type="gramEnd"/>
      <w:r w:rsidRPr="00475C8B">
        <w:rPr>
          <w:rFonts w:ascii="Times New Roman" w:hAnsi="Times New Roman" w:cs="Times New Roman (Основной текст"/>
          <w:color w:val="000000"/>
          <w:sz w:val="24"/>
          <w:szCs w:val="24"/>
          <w:u w:val="single"/>
        </w:rPr>
        <w:t>1</w:t>
      </w:r>
      <w:r w:rsidRPr="00475C8B">
        <w:rPr>
          <w:rFonts w:ascii="Times New Roman" w:hAnsi="Times New Roman" w:cs="Times New Roman (Основной текст"/>
          <w:color w:val="000000"/>
          <w:sz w:val="24"/>
          <w:szCs w:val="24"/>
        </w:rPr>
        <w:t>_ » ___</w:t>
      </w:r>
      <w:r w:rsidRPr="00475C8B">
        <w:rPr>
          <w:rFonts w:ascii="Times New Roman" w:hAnsi="Times New Roman" w:cs="Times New Roman (Основной текст"/>
          <w:color w:val="000000"/>
          <w:sz w:val="24"/>
          <w:szCs w:val="24"/>
          <w:u w:val="single"/>
        </w:rPr>
        <w:t>октября</w:t>
      </w:r>
      <w:r w:rsidRPr="00475C8B">
        <w:rPr>
          <w:rFonts w:ascii="Times New Roman" w:hAnsi="Times New Roman" w:cs="Times New Roman (Основной текст"/>
          <w:color w:val="000000"/>
          <w:sz w:val="24"/>
          <w:szCs w:val="24"/>
        </w:rPr>
        <w:t>___ 20</w:t>
      </w:r>
      <w:r w:rsidRPr="00475C8B">
        <w:rPr>
          <w:rFonts w:ascii="Times New Roman" w:hAnsi="Times New Roman" w:cs="Times New Roman (Основной текст"/>
          <w:color w:val="000000"/>
          <w:sz w:val="24"/>
          <w:szCs w:val="24"/>
          <w:u w:val="single"/>
        </w:rPr>
        <w:t>22</w:t>
      </w:r>
      <w:r w:rsidRPr="00475C8B">
        <w:rPr>
          <w:rFonts w:ascii="Times New Roman" w:hAnsi="Times New Roman" w:cs="Times New Roman (Основной текст"/>
          <w:color w:val="000000"/>
          <w:sz w:val="24"/>
          <w:szCs w:val="24"/>
        </w:rPr>
        <w:t xml:space="preserve"> г.</w:t>
      </w:r>
    </w:p>
    <w:p w14:paraId="43244C0F" w14:textId="77777777" w:rsidR="00475C8B" w:rsidRPr="00475C8B" w:rsidRDefault="00475C8B" w:rsidP="00475C8B">
      <w:pPr>
        <w:spacing w:after="0"/>
        <w:jc w:val="both"/>
        <w:rPr>
          <w:rFonts w:ascii="Times New Roman" w:hAnsi="Times New Roman" w:cs="Times New Roman (Основной текст"/>
          <w:color w:val="000000"/>
          <w:sz w:val="24"/>
          <w:szCs w:val="24"/>
        </w:rPr>
      </w:pPr>
    </w:p>
    <w:p w14:paraId="6286B3F0" w14:textId="77777777" w:rsidR="00475C8B" w:rsidRPr="00475C8B" w:rsidRDefault="00475C8B" w:rsidP="00475C8B">
      <w:pPr>
        <w:spacing w:after="0"/>
        <w:rPr>
          <w:rFonts w:ascii="Times New Roman" w:hAnsi="Times New Roman" w:cs="Times New Roman (Основной текст"/>
          <w:color w:val="000000"/>
          <w:sz w:val="24"/>
          <w:szCs w:val="24"/>
        </w:rPr>
      </w:pPr>
      <w:r w:rsidRPr="00475C8B">
        <w:rPr>
          <w:rFonts w:ascii="Times New Roman" w:hAnsi="Times New Roman" w:cs="Times New Roman (Основной текст"/>
          <w:b/>
          <w:color w:val="000000"/>
          <w:sz w:val="24"/>
          <w:szCs w:val="24"/>
        </w:rPr>
        <w:t>Руководитель НИР</w:t>
      </w:r>
      <w:r w:rsidRPr="00475C8B">
        <w:rPr>
          <w:rFonts w:ascii="Times New Roman" w:hAnsi="Times New Roman" w:cs="Times New Roman (Основной текст"/>
          <w:b/>
          <w:color w:val="000000"/>
          <w:sz w:val="24"/>
          <w:szCs w:val="24"/>
        </w:rPr>
        <w:tab/>
      </w:r>
      <w:r w:rsidRPr="00475C8B">
        <w:rPr>
          <w:rFonts w:ascii="Times New Roman" w:hAnsi="Times New Roman" w:cs="Times New Roman (Основной текст"/>
          <w:b/>
          <w:color w:val="000000"/>
          <w:sz w:val="24"/>
          <w:szCs w:val="24"/>
        </w:rPr>
        <w:tab/>
      </w:r>
      <w:r w:rsidRPr="00475C8B">
        <w:rPr>
          <w:rFonts w:ascii="Times New Roman" w:hAnsi="Times New Roman" w:cs="Times New Roman (Основной текст"/>
          <w:b/>
          <w:color w:val="000000"/>
          <w:sz w:val="24"/>
          <w:szCs w:val="24"/>
        </w:rPr>
        <w:tab/>
      </w:r>
      <w:r w:rsidRPr="00475C8B">
        <w:rPr>
          <w:rFonts w:ascii="Times New Roman" w:hAnsi="Times New Roman" w:cs="Times New Roman (Основной текст"/>
          <w:b/>
          <w:color w:val="000000"/>
          <w:sz w:val="24"/>
          <w:szCs w:val="24"/>
        </w:rPr>
        <w:tab/>
      </w:r>
      <w:r w:rsidRPr="00475C8B">
        <w:rPr>
          <w:rFonts w:ascii="Times New Roman" w:hAnsi="Times New Roman" w:cs="Times New Roman (Основной текст"/>
          <w:color w:val="000000"/>
          <w:sz w:val="24"/>
          <w:szCs w:val="24"/>
        </w:rPr>
        <w:tab/>
        <w:t>________________</w:t>
      </w:r>
      <w:proofErr w:type="gramStart"/>
      <w:r w:rsidRPr="00475C8B">
        <w:rPr>
          <w:rFonts w:ascii="Times New Roman" w:hAnsi="Times New Roman" w:cs="Times New Roman (Основной текст"/>
          <w:color w:val="000000"/>
          <w:sz w:val="24"/>
          <w:szCs w:val="24"/>
        </w:rPr>
        <w:t xml:space="preserve">_  </w:t>
      </w:r>
      <w:r w:rsidRPr="00475C8B">
        <w:rPr>
          <w:rFonts w:ascii="Times New Roman" w:hAnsi="Times New Roman" w:cs="Times New Roman (Основной текст"/>
          <w:b/>
          <w:color w:val="000000"/>
          <w:sz w:val="24"/>
          <w:szCs w:val="24"/>
          <w:u w:val="single"/>
        </w:rPr>
        <w:t>_</w:t>
      </w:r>
      <w:proofErr w:type="gramEnd"/>
      <w:r w:rsidRPr="00475C8B">
        <w:rPr>
          <w:rFonts w:ascii="Times New Roman" w:hAnsi="Times New Roman" w:cs="Times New Roman (Основной текст"/>
          <w:b/>
          <w:color w:val="000000"/>
          <w:sz w:val="24"/>
          <w:szCs w:val="24"/>
          <w:u w:val="single"/>
        </w:rPr>
        <w:t xml:space="preserve">Ю.Е. </w:t>
      </w:r>
      <w:proofErr w:type="spellStart"/>
      <w:r w:rsidRPr="00475C8B">
        <w:rPr>
          <w:rFonts w:ascii="Times New Roman" w:hAnsi="Times New Roman" w:cs="Times New Roman (Основной текст"/>
          <w:b/>
          <w:color w:val="000000"/>
          <w:sz w:val="24"/>
          <w:szCs w:val="24"/>
          <w:u w:val="single"/>
        </w:rPr>
        <w:t>Гапанюк</w:t>
      </w:r>
      <w:proofErr w:type="spellEnd"/>
      <w:r w:rsidRPr="00475C8B">
        <w:rPr>
          <w:rFonts w:ascii="Times New Roman" w:hAnsi="Times New Roman" w:cs="Times New Roman (Основной текст"/>
          <w:b/>
          <w:color w:val="000000"/>
          <w:sz w:val="24"/>
          <w:szCs w:val="24"/>
          <w:u w:val="single"/>
        </w:rPr>
        <w:t xml:space="preserve"> __</w:t>
      </w:r>
      <w:r w:rsidRPr="00475C8B">
        <w:rPr>
          <w:rFonts w:ascii="Times New Roman" w:hAnsi="Times New Roman" w:cs="Times New Roman (Основной текст"/>
          <w:color w:val="000000"/>
          <w:sz w:val="24"/>
          <w:szCs w:val="24"/>
        </w:rPr>
        <w:t xml:space="preserve"> </w:t>
      </w:r>
    </w:p>
    <w:p w14:paraId="64B1EBE1" w14:textId="77777777" w:rsidR="00475C8B" w:rsidRPr="00475C8B" w:rsidRDefault="00475C8B" w:rsidP="00475C8B">
      <w:pPr>
        <w:spacing w:after="0"/>
        <w:ind w:right="565"/>
        <w:jc w:val="right"/>
        <w:rPr>
          <w:rFonts w:ascii="Times New Roman" w:hAnsi="Times New Roman" w:cs="Times New Roman (Основной текст"/>
          <w:color w:val="000000"/>
          <w:sz w:val="18"/>
          <w:szCs w:val="18"/>
        </w:rPr>
      </w:pPr>
      <w:r w:rsidRPr="00475C8B">
        <w:rPr>
          <w:rFonts w:ascii="Times New Roman" w:hAnsi="Times New Roman" w:cs="Times New Roman (Основной текст"/>
          <w:color w:val="000000"/>
          <w:sz w:val="18"/>
          <w:szCs w:val="18"/>
        </w:rPr>
        <w:t xml:space="preserve">(Подпись, </w:t>
      </w:r>
      <w:proofErr w:type="gramStart"/>
      <w:r w:rsidRPr="00475C8B">
        <w:rPr>
          <w:rFonts w:ascii="Times New Roman" w:hAnsi="Times New Roman" w:cs="Times New Roman (Основной текст"/>
          <w:color w:val="000000"/>
          <w:sz w:val="18"/>
          <w:szCs w:val="18"/>
        </w:rPr>
        <w:t xml:space="preserve">дата)   </w:t>
      </w:r>
      <w:proofErr w:type="gramEnd"/>
      <w:r w:rsidRPr="00475C8B">
        <w:rPr>
          <w:rFonts w:ascii="Times New Roman" w:hAnsi="Times New Roman" w:cs="Times New Roman (Основной текст"/>
          <w:color w:val="000000"/>
          <w:sz w:val="18"/>
          <w:szCs w:val="18"/>
        </w:rPr>
        <w:t xml:space="preserve">                          (</w:t>
      </w:r>
      <w:proofErr w:type="spellStart"/>
      <w:r w:rsidRPr="00475C8B">
        <w:rPr>
          <w:rFonts w:ascii="Times New Roman" w:hAnsi="Times New Roman" w:cs="Times New Roman (Основной текст"/>
          <w:color w:val="000000"/>
          <w:sz w:val="18"/>
          <w:szCs w:val="18"/>
        </w:rPr>
        <w:t>И.О.Фамилия</w:t>
      </w:r>
      <w:proofErr w:type="spellEnd"/>
      <w:r w:rsidRPr="00475C8B">
        <w:rPr>
          <w:rFonts w:ascii="Times New Roman" w:hAnsi="Times New Roman" w:cs="Times New Roman (Основной текст"/>
          <w:color w:val="000000"/>
          <w:sz w:val="18"/>
          <w:szCs w:val="18"/>
        </w:rPr>
        <w:t xml:space="preserve">)            </w:t>
      </w:r>
    </w:p>
    <w:p w14:paraId="18B313F2" w14:textId="002CD229" w:rsidR="00475C8B" w:rsidRPr="00475C8B" w:rsidRDefault="00475C8B" w:rsidP="00475C8B">
      <w:pPr>
        <w:spacing w:after="0"/>
        <w:rPr>
          <w:rFonts w:ascii="Times New Roman" w:hAnsi="Times New Roman" w:cs="Times New Roman (Основной текст"/>
          <w:b/>
          <w:color w:val="000000"/>
          <w:sz w:val="24"/>
          <w:szCs w:val="24"/>
        </w:rPr>
      </w:pPr>
      <w:r w:rsidRPr="00475C8B">
        <w:rPr>
          <w:rFonts w:ascii="Times New Roman" w:hAnsi="Times New Roman" w:cs="Times New Roman (Основной текст"/>
          <w:b/>
          <w:color w:val="000000"/>
          <w:sz w:val="24"/>
          <w:szCs w:val="24"/>
        </w:rPr>
        <w:t>Студент</w:t>
      </w:r>
      <w:r w:rsidRPr="00475C8B">
        <w:rPr>
          <w:rFonts w:ascii="Times New Roman" w:hAnsi="Times New Roman" w:cs="Times New Roman (Основной текст"/>
          <w:b/>
          <w:color w:val="000000"/>
          <w:sz w:val="24"/>
          <w:szCs w:val="24"/>
        </w:rPr>
        <w:tab/>
      </w:r>
      <w:r w:rsidRPr="00475C8B">
        <w:rPr>
          <w:rFonts w:ascii="Times New Roman" w:hAnsi="Times New Roman" w:cs="Times New Roman (Основной текст"/>
          <w:b/>
          <w:color w:val="000000"/>
          <w:sz w:val="24"/>
          <w:szCs w:val="24"/>
        </w:rPr>
        <w:tab/>
      </w:r>
      <w:r w:rsidRPr="00475C8B">
        <w:rPr>
          <w:rFonts w:ascii="Times New Roman" w:hAnsi="Times New Roman" w:cs="Times New Roman (Основной текст"/>
          <w:b/>
          <w:color w:val="000000"/>
          <w:sz w:val="24"/>
          <w:szCs w:val="24"/>
        </w:rPr>
        <w:tab/>
      </w:r>
      <w:r w:rsidRPr="00475C8B">
        <w:rPr>
          <w:rFonts w:ascii="Times New Roman" w:hAnsi="Times New Roman" w:cs="Times New Roman (Основной текст"/>
          <w:b/>
          <w:color w:val="000000"/>
          <w:sz w:val="24"/>
          <w:szCs w:val="24"/>
        </w:rPr>
        <w:tab/>
      </w:r>
      <w:r w:rsidRPr="00475C8B">
        <w:rPr>
          <w:rFonts w:ascii="Times New Roman" w:hAnsi="Times New Roman" w:cs="Times New Roman (Основной текст"/>
          <w:b/>
          <w:color w:val="000000"/>
          <w:sz w:val="24"/>
          <w:szCs w:val="24"/>
        </w:rPr>
        <w:tab/>
      </w:r>
      <w:r w:rsidRPr="00475C8B">
        <w:rPr>
          <w:rFonts w:ascii="Times New Roman" w:hAnsi="Times New Roman" w:cs="Times New Roman (Основной текст"/>
          <w:b/>
          <w:color w:val="000000"/>
          <w:sz w:val="24"/>
          <w:szCs w:val="24"/>
        </w:rPr>
        <w:tab/>
        <w:t xml:space="preserve">_________________  </w:t>
      </w:r>
      <w:r w:rsidRPr="00475C8B">
        <w:rPr>
          <w:rFonts w:ascii="Times New Roman" w:hAnsi="Times New Roman" w:cs="Times New Roman (Основной текст"/>
          <w:b/>
          <w:color w:val="000000"/>
          <w:sz w:val="24"/>
          <w:szCs w:val="24"/>
          <w:u w:val="single"/>
        </w:rPr>
        <w:t xml:space="preserve">   </w:t>
      </w:r>
      <w:r w:rsidR="00B21A91">
        <w:rPr>
          <w:rFonts w:ascii="Times New Roman" w:hAnsi="Times New Roman" w:cs="Times New Roman (Основной текст"/>
          <w:b/>
          <w:color w:val="000000"/>
          <w:sz w:val="24"/>
          <w:szCs w:val="24"/>
          <w:u w:val="single"/>
        </w:rPr>
        <w:t>А</w:t>
      </w:r>
      <w:r w:rsidRPr="00475C8B">
        <w:rPr>
          <w:rFonts w:ascii="Times New Roman" w:hAnsi="Times New Roman" w:cs="Times New Roman (Основной текст"/>
          <w:b/>
          <w:color w:val="000000"/>
          <w:sz w:val="24"/>
          <w:szCs w:val="24"/>
          <w:u w:val="single"/>
        </w:rPr>
        <w:t>.</w:t>
      </w:r>
      <w:r w:rsidR="00B21A91">
        <w:rPr>
          <w:rFonts w:ascii="Times New Roman" w:hAnsi="Times New Roman" w:cs="Times New Roman (Основной текст"/>
          <w:b/>
          <w:color w:val="000000"/>
          <w:sz w:val="24"/>
          <w:szCs w:val="24"/>
          <w:u w:val="single"/>
        </w:rPr>
        <w:t>Е</w:t>
      </w:r>
      <w:r w:rsidRPr="00475C8B">
        <w:rPr>
          <w:rFonts w:ascii="Times New Roman" w:hAnsi="Times New Roman" w:cs="Times New Roman (Основной текст"/>
          <w:b/>
          <w:color w:val="000000"/>
          <w:sz w:val="24"/>
          <w:szCs w:val="24"/>
          <w:u w:val="single"/>
        </w:rPr>
        <w:t xml:space="preserve">. </w:t>
      </w:r>
      <w:r w:rsidR="00B21A91">
        <w:rPr>
          <w:rFonts w:ascii="Times New Roman" w:hAnsi="Times New Roman" w:cs="Times New Roman (Основной текст"/>
          <w:b/>
          <w:color w:val="000000"/>
          <w:sz w:val="24"/>
          <w:szCs w:val="24"/>
          <w:u w:val="single"/>
        </w:rPr>
        <w:t>Звонарев_</w:t>
      </w:r>
      <w:r w:rsidRPr="00475C8B">
        <w:rPr>
          <w:rFonts w:ascii="Times New Roman" w:hAnsi="Times New Roman" w:cs="Times New Roman (Основной текст"/>
          <w:b/>
          <w:color w:val="000000"/>
          <w:sz w:val="24"/>
          <w:szCs w:val="24"/>
          <w:u w:val="single"/>
        </w:rPr>
        <w:t>_</w:t>
      </w:r>
      <w:r w:rsidRPr="00475C8B">
        <w:rPr>
          <w:rFonts w:ascii="Times New Roman" w:hAnsi="Times New Roman" w:cs="Times New Roman (Основной текст"/>
          <w:b/>
          <w:color w:val="000000"/>
          <w:sz w:val="24"/>
          <w:szCs w:val="24"/>
        </w:rPr>
        <w:t xml:space="preserve">  </w:t>
      </w:r>
    </w:p>
    <w:p w14:paraId="2910F266" w14:textId="77777777" w:rsidR="00475C8B" w:rsidRPr="00475C8B" w:rsidRDefault="00475C8B" w:rsidP="00475C8B">
      <w:pPr>
        <w:spacing w:after="0"/>
        <w:ind w:right="565"/>
        <w:jc w:val="right"/>
        <w:rPr>
          <w:rFonts w:ascii="Times New Roman" w:hAnsi="Times New Roman" w:cs="Times New Roman (Основной текст"/>
          <w:color w:val="000000"/>
          <w:sz w:val="18"/>
          <w:szCs w:val="18"/>
        </w:rPr>
      </w:pPr>
      <w:r w:rsidRPr="00475C8B">
        <w:rPr>
          <w:rFonts w:ascii="Times New Roman" w:hAnsi="Times New Roman" w:cs="Times New Roman (Основной текст"/>
          <w:color w:val="000000"/>
          <w:sz w:val="18"/>
          <w:szCs w:val="18"/>
        </w:rPr>
        <w:t xml:space="preserve">(Подпись, </w:t>
      </w:r>
      <w:proofErr w:type="gramStart"/>
      <w:r w:rsidRPr="00475C8B">
        <w:rPr>
          <w:rFonts w:ascii="Times New Roman" w:hAnsi="Times New Roman" w:cs="Times New Roman (Основной текст"/>
          <w:color w:val="000000"/>
          <w:sz w:val="18"/>
          <w:szCs w:val="18"/>
        </w:rPr>
        <w:t xml:space="preserve">дата)   </w:t>
      </w:r>
      <w:proofErr w:type="gramEnd"/>
      <w:r w:rsidRPr="00475C8B">
        <w:rPr>
          <w:rFonts w:ascii="Times New Roman" w:hAnsi="Times New Roman" w:cs="Times New Roman (Основной текст"/>
          <w:color w:val="000000"/>
          <w:sz w:val="18"/>
          <w:szCs w:val="18"/>
        </w:rPr>
        <w:t xml:space="preserve">                          (</w:t>
      </w:r>
      <w:proofErr w:type="spellStart"/>
      <w:r w:rsidRPr="00475C8B">
        <w:rPr>
          <w:rFonts w:ascii="Times New Roman" w:hAnsi="Times New Roman" w:cs="Times New Roman (Основной текст"/>
          <w:color w:val="000000"/>
          <w:sz w:val="18"/>
          <w:szCs w:val="18"/>
        </w:rPr>
        <w:t>И.О.Фамилия</w:t>
      </w:r>
      <w:proofErr w:type="spellEnd"/>
      <w:r w:rsidRPr="00475C8B">
        <w:rPr>
          <w:rFonts w:ascii="Times New Roman" w:hAnsi="Times New Roman" w:cs="Times New Roman (Основной текст"/>
          <w:color w:val="000000"/>
          <w:sz w:val="18"/>
          <w:szCs w:val="18"/>
        </w:rPr>
        <w:t xml:space="preserve">)            </w:t>
      </w:r>
    </w:p>
    <w:p w14:paraId="0F88701D" w14:textId="29F1A75B" w:rsidR="00475C8B" w:rsidRDefault="00475C8B">
      <w:pPr>
        <w:spacing w:after="160" w:line="259" w:lineRule="auto"/>
        <w:rPr>
          <w:rFonts w:ascii="Times New Roman" w:hAnsi="Times New Roman"/>
          <w:b/>
          <w:sz w:val="24"/>
          <w:lang w:eastAsia="ja-JP"/>
        </w:rPr>
      </w:pPr>
      <w:r>
        <w:rPr>
          <w:rFonts w:ascii="Times New Roman" w:hAnsi="Times New Roman"/>
          <w:b/>
          <w:sz w:val="24"/>
          <w:lang w:eastAsia="ja-JP"/>
        </w:rPr>
        <w:br w:type="page"/>
      </w:r>
    </w:p>
    <w:p w14:paraId="36AE20DB" w14:textId="77777777" w:rsidR="009E5F88" w:rsidRDefault="009E5F88">
      <w:pPr>
        <w:rPr>
          <w:rFonts w:ascii="Times New Roman" w:hAnsi="Times New Roman"/>
          <w:b/>
          <w:sz w:val="24"/>
          <w:lang w:eastAsia="ja-JP"/>
        </w:rPr>
      </w:pPr>
    </w:p>
    <w:p w14:paraId="4994C9A3" w14:textId="0E1185CD" w:rsidR="004F219B" w:rsidRPr="00A9632D" w:rsidRDefault="00FF4669" w:rsidP="007F059D">
      <w:pPr>
        <w:pStyle w:val="CustomHeader"/>
        <w:rPr>
          <w:rFonts w:ascii="Times New Roman" w:hAnsi="Times New Roman" w:cs="Times New Roman"/>
          <w:i w:val="0"/>
          <w:iCs/>
          <w:sz w:val="36"/>
          <w:szCs w:val="36"/>
        </w:rPr>
      </w:pPr>
      <w:bookmarkStart w:id="0" w:name="_Toc121769809"/>
      <w:r w:rsidRPr="00A9632D">
        <w:rPr>
          <w:rFonts w:ascii="Times New Roman" w:hAnsi="Times New Roman" w:cs="Times New Roman"/>
          <w:i w:val="0"/>
          <w:iCs/>
          <w:sz w:val="36"/>
          <w:szCs w:val="36"/>
        </w:rPr>
        <w:t>Введение</w:t>
      </w:r>
      <w:bookmarkEnd w:id="0"/>
    </w:p>
    <w:p w14:paraId="3EF96284" w14:textId="77777777" w:rsidR="00A9632D" w:rsidRDefault="00A9632D" w:rsidP="00A00949">
      <w:pPr>
        <w:ind w:firstLine="708"/>
        <w:rPr>
          <w:rFonts w:ascii="Times New Roman" w:hAnsi="Times New Roman"/>
          <w:sz w:val="28"/>
          <w:szCs w:val="28"/>
        </w:rPr>
      </w:pPr>
    </w:p>
    <w:p w14:paraId="5146C377" w14:textId="3C2CC270" w:rsidR="00FF4669" w:rsidRPr="00A9632D" w:rsidRDefault="00FF4669" w:rsidP="00107D67">
      <w:pPr>
        <w:ind w:firstLine="708"/>
        <w:jc w:val="both"/>
        <w:rPr>
          <w:rFonts w:ascii="Times New Roman" w:hAnsi="Times New Roman"/>
          <w:sz w:val="28"/>
          <w:szCs w:val="28"/>
        </w:rPr>
      </w:pPr>
      <w:r w:rsidRPr="00A9632D">
        <w:rPr>
          <w:rFonts w:ascii="Times New Roman" w:hAnsi="Times New Roman"/>
          <w:sz w:val="28"/>
          <w:szCs w:val="28"/>
        </w:rPr>
        <w:t xml:space="preserve">Задачей </w:t>
      </w:r>
      <w:r w:rsidR="00475C8B">
        <w:rPr>
          <w:rFonts w:ascii="Times New Roman" w:hAnsi="Times New Roman"/>
          <w:sz w:val="28"/>
          <w:szCs w:val="28"/>
        </w:rPr>
        <w:t>научно-исследовательской работы</w:t>
      </w:r>
      <w:r w:rsidRPr="00A9632D">
        <w:rPr>
          <w:rFonts w:ascii="Times New Roman" w:hAnsi="Times New Roman"/>
          <w:sz w:val="28"/>
          <w:szCs w:val="28"/>
        </w:rPr>
        <w:t xml:space="preserve"> </w:t>
      </w:r>
      <w:proofErr w:type="spellStart"/>
      <w:r w:rsidRPr="00A9632D">
        <w:rPr>
          <w:rFonts w:ascii="Times New Roman" w:hAnsi="Times New Roman"/>
          <w:sz w:val="28"/>
          <w:szCs w:val="28"/>
        </w:rPr>
        <w:t>работы</w:t>
      </w:r>
      <w:proofErr w:type="spellEnd"/>
      <w:r w:rsidRPr="00A9632D">
        <w:rPr>
          <w:rFonts w:ascii="Times New Roman" w:hAnsi="Times New Roman"/>
          <w:sz w:val="28"/>
          <w:szCs w:val="28"/>
        </w:rPr>
        <w:t xml:space="preserve"> </w:t>
      </w:r>
      <w:proofErr w:type="spellStart"/>
      <w:r w:rsidRPr="00A9632D">
        <w:rPr>
          <w:rFonts w:ascii="Times New Roman" w:hAnsi="Times New Roman"/>
          <w:sz w:val="28"/>
          <w:szCs w:val="28"/>
        </w:rPr>
        <w:t>являетя</w:t>
      </w:r>
      <w:proofErr w:type="spellEnd"/>
      <w:r w:rsidRPr="00A9632D">
        <w:rPr>
          <w:rFonts w:ascii="Times New Roman" w:hAnsi="Times New Roman"/>
          <w:sz w:val="28"/>
          <w:szCs w:val="28"/>
        </w:rPr>
        <w:t xml:space="preserve"> построение </w:t>
      </w:r>
      <w:r w:rsidR="00191504">
        <w:rPr>
          <w:rFonts w:ascii="Times New Roman" w:hAnsi="Times New Roman"/>
          <w:sz w:val="28"/>
          <w:szCs w:val="28"/>
        </w:rPr>
        <w:t>регрессионной</w:t>
      </w:r>
      <w:r w:rsidRPr="00A9632D">
        <w:rPr>
          <w:rFonts w:ascii="Times New Roman" w:hAnsi="Times New Roman"/>
          <w:sz w:val="28"/>
          <w:szCs w:val="28"/>
        </w:rPr>
        <w:t xml:space="preserve"> модели </w:t>
      </w:r>
      <w:r w:rsidR="00C26415" w:rsidRPr="00A9632D">
        <w:rPr>
          <w:rFonts w:ascii="Times New Roman" w:hAnsi="Times New Roman"/>
          <w:sz w:val="28"/>
          <w:szCs w:val="28"/>
        </w:rPr>
        <w:t xml:space="preserve">машинного обучения. Модель должна решать задачу </w:t>
      </w:r>
      <w:r w:rsidR="00191504" w:rsidRPr="00191504">
        <w:rPr>
          <w:rFonts w:ascii="Times New Roman" w:hAnsi="Times New Roman"/>
          <w:sz w:val="28"/>
          <w:szCs w:val="28"/>
        </w:rPr>
        <w:t>для оценки энергоэффективности зданий</w:t>
      </w:r>
      <w:r w:rsidR="001D4BDA" w:rsidRPr="00A9632D">
        <w:rPr>
          <w:rFonts w:ascii="Times New Roman" w:hAnsi="Times New Roman"/>
          <w:sz w:val="28"/>
          <w:szCs w:val="28"/>
        </w:rPr>
        <w:t>.</w:t>
      </w:r>
    </w:p>
    <w:p w14:paraId="5FF85CB0" w14:textId="0A0928AB" w:rsidR="00A00949" w:rsidRPr="00A9632D" w:rsidRDefault="00575406" w:rsidP="00107D67">
      <w:pPr>
        <w:ind w:firstLine="708"/>
        <w:jc w:val="both"/>
        <w:rPr>
          <w:rFonts w:ascii="Times New Roman" w:hAnsi="Times New Roman"/>
          <w:sz w:val="28"/>
          <w:szCs w:val="28"/>
          <w:shd w:val="clear" w:color="auto" w:fill="FFFFFF"/>
        </w:rPr>
      </w:pPr>
      <w:r w:rsidRPr="00A9632D">
        <w:rPr>
          <w:rFonts w:ascii="Times New Roman" w:hAnsi="Times New Roman"/>
          <w:sz w:val="28"/>
          <w:szCs w:val="28"/>
          <w:shd w:val="clear" w:color="auto" w:fill="FFFFFF"/>
        </w:rPr>
        <w:t>Задание</w:t>
      </w:r>
      <w:r w:rsidRPr="00107D67">
        <w:rPr>
          <w:rFonts w:ascii="Times New Roman" w:hAnsi="Times New Roman"/>
          <w:sz w:val="28"/>
          <w:szCs w:val="28"/>
          <w:shd w:val="clear" w:color="auto" w:fill="FFFFFF"/>
          <w:lang w:val="en-US"/>
        </w:rPr>
        <w:t xml:space="preserve"> </w:t>
      </w:r>
      <w:r w:rsidRPr="00A9632D">
        <w:rPr>
          <w:rFonts w:ascii="Times New Roman" w:hAnsi="Times New Roman"/>
          <w:sz w:val="28"/>
          <w:szCs w:val="28"/>
          <w:shd w:val="clear" w:color="auto" w:fill="FFFFFF"/>
        </w:rPr>
        <w:t>буду</w:t>
      </w:r>
      <w:r w:rsidRPr="00107D67">
        <w:rPr>
          <w:rFonts w:ascii="Times New Roman" w:hAnsi="Times New Roman"/>
          <w:sz w:val="28"/>
          <w:szCs w:val="28"/>
          <w:shd w:val="clear" w:color="auto" w:fill="FFFFFF"/>
          <w:lang w:val="en-US"/>
        </w:rPr>
        <w:t xml:space="preserve"> </w:t>
      </w:r>
      <w:r w:rsidRPr="00A9632D">
        <w:rPr>
          <w:rFonts w:ascii="Times New Roman" w:hAnsi="Times New Roman"/>
          <w:sz w:val="28"/>
          <w:szCs w:val="28"/>
          <w:shd w:val="clear" w:color="auto" w:fill="FFFFFF"/>
        </w:rPr>
        <w:t>выполнять</w:t>
      </w:r>
      <w:r w:rsidRPr="00107D67">
        <w:rPr>
          <w:rFonts w:ascii="Times New Roman" w:hAnsi="Times New Roman"/>
          <w:sz w:val="28"/>
          <w:szCs w:val="28"/>
          <w:shd w:val="clear" w:color="auto" w:fill="FFFFFF"/>
          <w:lang w:val="en-US"/>
        </w:rPr>
        <w:t xml:space="preserve"> </w:t>
      </w:r>
      <w:r w:rsidRPr="00A9632D">
        <w:rPr>
          <w:rFonts w:ascii="Times New Roman" w:hAnsi="Times New Roman"/>
          <w:sz w:val="28"/>
          <w:szCs w:val="28"/>
          <w:shd w:val="clear" w:color="auto" w:fill="FFFFFF"/>
        </w:rPr>
        <w:t>на</w:t>
      </w:r>
      <w:r w:rsidRPr="00107D67">
        <w:rPr>
          <w:rFonts w:ascii="Times New Roman" w:hAnsi="Times New Roman"/>
          <w:sz w:val="28"/>
          <w:szCs w:val="28"/>
          <w:shd w:val="clear" w:color="auto" w:fill="FFFFFF"/>
          <w:lang w:val="en-US"/>
        </w:rPr>
        <w:t xml:space="preserve"> </w:t>
      </w:r>
      <w:proofErr w:type="spellStart"/>
      <w:r w:rsidRPr="00A9632D">
        <w:rPr>
          <w:rFonts w:ascii="Times New Roman" w:hAnsi="Times New Roman"/>
          <w:sz w:val="28"/>
          <w:szCs w:val="28"/>
          <w:shd w:val="clear" w:color="auto" w:fill="FFFFFF"/>
        </w:rPr>
        <w:t>датасете</w:t>
      </w:r>
      <w:proofErr w:type="spellEnd"/>
      <w:r w:rsidR="00107D67">
        <w:rPr>
          <w:rFonts w:ascii="Times New Roman" w:hAnsi="Times New Roman"/>
          <w:sz w:val="28"/>
          <w:szCs w:val="28"/>
          <w:shd w:val="clear" w:color="auto" w:fill="FFFFFF"/>
          <w:lang w:val="en-US"/>
        </w:rPr>
        <w:t xml:space="preserve"> </w:t>
      </w:r>
      <w:r w:rsidRPr="00107D67">
        <w:rPr>
          <w:rFonts w:ascii="Times New Roman" w:hAnsi="Times New Roman"/>
          <w:sz w:val="28"/>
          <w:szCs w:val="28"/>
          <w:shd w:val="clear" w:color="auto" w:fill="FFFFFF"/>
          <w:lang w:val="en-US"/>
        </w:rPr>
        <w:t>"</w:t>
      </w:r>
      <w:r w:rsidR="00107D67" w:rsidRPr="00107D67">
        <w:rPr>
          <w:rFonts w:ascii="Times New Roman" w:hAnsi="Times New Roman"/>
          <w:sz w:val="28"/>
          <w:szCs w:val="28"/>
          <w:shd w:val="clear" w:color="auto" w:fill="FFFFFF"/>
          <w:lang w:val="en-US"/>
        </w:rPr>
        <w:t>Energy</w:t>
      </w:r>
      <w:r w:rsidR="00107D67">
        <w:rPr>
          <w:rFonts w:ascii="Times New Roman" w:hAnsi="Times New Roman"/>
          <w:sz w:val="28"/>
          <w:szCs w:val="28"/>
          <w:shd w:val="clear" w:color="auto" w:fill="FFFFFF"/>
          <w:lang w:val="en-US"/>
        </w:rPr>
        <w:t xml:space="preserve"> </w:t>
      </w:r>
      <w:r w:rsidR="00107D67" w:rsidRPr="00107D67">
        <w:rPr>
          <w:rFonts w:ascii="Times New Roman" w:hAnsi="Times New Roman"/>
          <w:sz w:val="28"/>
          <w:szCs w:val="28"/>
          <w:shd w:val="clear" w:color="auto" w:fill="FFFFFF"/>
          <w:lang w:val="en-US"/>
        </w:rPr>
        <w:t>and</w:t>
      </w:r>
      <w:r w:rsidR="00107D67">
        <w:rPr>
          <w:rFonts w:ascii="Times New Roman" w:hAnsi="Times New Roman"/>
          <w:sz w:val="28"/>
          <w:szCs w:val="28"/>
          <w:shd w:val="clear" w:color="auto" w:fill="FFFFFF"/>
          <w:lang w:val="en-US"/>
        </w:rPr>
        <w:t xml:space="preserve"> </w:t>
      </w:r>
      <w:r w:rsidR="00107D67" w:rsidRPr="00107D67">
        <w:rPr>
          <w:rFonts w:ascii="Times New Roman" w:hAnsi="Times New Roman"/>
          <w:sz w:val="28"/>
          <w:szCs w:val="28"/>
          <w:shd w:val="clear" w:color="auto" w:fill="FFFFFF"/>
          <w:lang w:val="en-US"/>
        </w:rPr>
        <w:t>Water</w:t>
      </w:r>
      <w:r w:rsidR="00107D67">
        <w:rPr>
          <w:rFonts w:ascii="Times New Roman" w:hAnsi="Times New Roman"/>
          <w:sz w:val="28"/>
          <w:szCs w:val="28"/>
          <w:shd w:val="clear" w:color="auto" w:fill="FFFFFF"/>
          <w:lang w:val="en-US"/>
        </w:rPr>
        <w:t xml:space="preserve"> </w:t>
      </w:r>
      <w:r w:rsidR="00107D67" w:rsidRPr="00107D67">
        <w:rPr>
          <w:rFonts w:ascii="Times New Roman" w:hAnsi="Times New Roman"/>
          <w:sz w:val="28"/>
          <w:szCs w:val="28"/>
          <w:shd w:val="clear" w:color="auto" w:fill="FFFFFF"/>
          <w:lang w:val="en-US"/>
        </w:rPr>
        <w:t>Data</w:t>
      </w:r>
      <w:r w:rsidR="00107D67">
        <w:rPr>
          <w:rFonts w:ascii="Times New Roman" w:hAnsi="Times New Roman"/>
          <w:sz w:val="28"/>
          <w:szCs w:val="28"/>
          <w:shd w:val="clear" w:color="auto" w:fill="FFFFFF"/>
          <w:lang w:val="en-US"/>
        </w:rPr>
        <w:t xml:space="preserve"> </w:t>
      </w:r>
      <w:r w:rsidR="00107D67" w:rsidRPr="00107D67">
        <w:rPr>
          <w:rFonts w:ascii="Times New Roman" w:hAnsi="Times New Roman"/>
          <w:sz w:val="28"/>
          <w:szCs w:val="28"/>
          <w:shd w:val="clear" w:color="auto" w:fill="FFFFFF"/>
          <w:lang w:val="en-US"/>
        </w:rPr>
        <w:t>Disclosure</w:t>
      </w:r>
      <w:r w:rsidR="00107D67">
        <w:rPr>
          <w:rFonts w:ascii="Times New Roman" w:hAnsi="Times New Roman"/>
          <w:sz w:val="28"/>
          <w:szCs w:val="28"/>
          <w:shd w:val="clear" w:color="auto" w:fill="FFFFFF"/>
          <w:lang w:val="en-US"/>
        </w:rPr>
        <w:t xml:space="preserve"> </w:t>
      </w:r>
      <w:r w:rsidR="00107D67" w:rsidRPr="00107D67">
        <w:rPr>
          <w:rFonts w:ascii="Times New Roman" w:hAnsi="Times New Roman"/>
          <w:sz w:val="28"/>
          <w:szCs w:val="28"/>
          <w:shd w:val="clear" w:color="auto" w:fill="FFFFFF"/>
          <w:lang w:val="en-US"/>
        </w:rPr>
        <w:t>for</w:t>
      </w:r>
      <w:r w:rsidR="00107D67">
        <w:rPr>
          <w:rFonts w:ascii="Times New Roman" w:hAnsi="Times New Roman"/>
          <w:sz w:val="28"/>
          <w:szCs w:val="28"/>
          <w:shd w:val="clear" w:color="auto" w:fill="FFFFFF"/>
          <w:lang w:val="en-US"/>
        </w:rPr>
        <w:t xml:space="preserve"> </w:t>
      </w:r>
      <w:r w:rsidR="00107D67" w:rsidRPr="00107D67">
        <w:rPr>
          <w:rFonts w:ascii="Times New Roman" w:hAnsi="Times New Roman"/>
          <w:sz w:val="28"/>
          <w:szCs w:val="28"/>
          <w:shd w:val="clear" w:color="auto" w:fill="FFFFFF"/>
          <w:lang w:val="en-US"/>
        </w:rPr>
        <w:t>Local</w:t>
      </w:r>
      <w:r w:rsidR="00107D67">
        <w:rPr>
          <w:rFonts w:ascii="Times New Roman" w:hAnsi="Times New Roman"/>
          <w:sz w:val="28"/>
          <w:szCs w:val="28"/>
          <w:shd w:val="clear" w:color="auto" w:fill="FFFFFF"/>
          <w:lang w:val="en-US"/>
        </w:rPr>
        <w:t xml:space="preserve"> </w:t>
      </w:r>
      <w:r w:rsidR="00107D67" w:rsidRPr="00107D67">
        <w:rPr>
          <w:rFonts w:ascii="Times New Roman" w:hAnsi="Times New Roman"/>
          <w:sz w:val="28"/>
          <w:szCs w:val="28"/>
          <w:shd w:val="clear" w:color="auto" w:fill="FFFFFF"/>
          <w:lang w:val="en-US"/>
        </w:rPr>
        <w:t>Law</w:t>
      </w:r>
      <w:r w:rsidR="00107D67" w:rsidRPr="00107D67">
        <w:rPr>
          <w:rFonts w:ascii="Times New Roman" w:hAnsi="Times New Roman"/>
          <w:sz w:val="28"/>
          <w:szCs w:val="28"/>
          <w:shd w:val="clear" w:color="auto" w:fill="FFFFFF"/>
          <w:lang w:val="en-US"/>
        </w:rPr>
        <w:t xml:space="preserve"> </w:t>
      </w:r>
      <w:r w:rsidRPr="00107D67">
        <w:rPr>
          <w:rFonts w:ascii="Times New Roman" w:hAnsi="Times New Roman"/>
          <w:sz w:val="28"/>
          <w:szCs w:val="28"/>
          <w:shd w:val="clear" w:color="auto" w:fill="FFFFFF"/>
          <w:lang w:val="en-US"/>
        </w:rPr>
        <w:t xml:space="preserve">". </w:t>
      </w:r>
      <w:proofErr w:type="spellStart"/>
      <w:r w:rsidRPr="00A9632D">
        <w:rPr>
          <w:rFonts w:ascii="Times New Roman" w:hAnsi="Times New Roman"/>
          <w:sz w:val="28"/>
          <w:szCs w:val="28"/>
          <w:shd w:val="clear" w:color="auto" w:fill="FFFFFF"/>
        </w:rPr>
        <w:t>Датасет</w:t>
      </w:r>
      <w:proofErr w:type="spellEnd"/>
      <w:r w:rsidRPr="00A9632D">
        <w:rPr>
          <w:rFonts w:ascii="Times New Roman" w:hAnsi="Times New Roman"/>
          <w:sz w:val="28"/>
          <w:szCs w:val="28"/>
          <w:shd w:val="clear" w:color="auto" w:fill="FFFFFF"/>
        </w:rPr>
        <w:t xml:space="preserve"> содержит значения различных характеристик </w:t>
      </w:r>
      <w:r w:rsidR="00107D67">
        <w:rPr>
          <w:rFonts w:ascii="Times New Roman" w:hAnsi="Times New Roman"/>
          <w:sz w:val="28"/>
          <w:szCs w:val="28"/>
          <w:shd w:val="clear" w:color="auto" w:fill="FFFFFF"/>
        </w:rPr>
        <w:t>энергопотребления зданий</w:t>
      </w:r>
      <w:r w:rsidRPr="00A9632D">
        <w:rPr>
          <w:rFonts w:ascii="Times New Roman" w:hAnsi="Times New Roman"/>
          <w:sz w:val="28"/>
          <w:szCs w:val="28"/>
          <w:shd w:val="clear" w:color="auto" w:fill="FFFFFF"/>
        </w:rPr>
        <w:t xml:space="preserve">. В </w:t>
      </w:r>
      <w:proofErr w:type="spellStart"/>
      <w:r w:rsidRPr="00A9632D">
        <w:rPr>
          <w:rFonts w:ascii="Times New Roman" w:hAnsi="Times New Roman"/>
          <w:sz w:val="28"/>
          <w:szCs w:val="28"/>
          <w:shd w:val="clear" w:color="auto" w:fill="FFFFFF"/>
        </w:rPr>
        <w:t>датасете</w:t>
      </w:r>
      <w:proofErr w:type="spellEnd"/>
      <w:r w:rsidRPr="00A9632D">
        <w:rPr>
          <w:rFonts w:ascii="Times New Roman" w:hAnsi="Times New Roman"/>
          <w:sz w:val="28"/>
          <w:szCs w:val="28"/>
          <w:shd w:val="clear" w:color="auto" w:fill="FFFFFF"/>
        </w:rPr>
        <w:t xml:space="preserve"> есть как числовые и категориальные признаки, так и нестандартные признаки. Есть колонки с пропусками, ненормированными значениями. </w:t>
      </w:r>
    </w:p>
    <w:p w14:paraId="771DDEFC" w14:textId="5B70A686" w:rsidR="007F059D" w:rsidRDefault="007F059D">
      <w:pPr>
        <w:spacing w:after="160" w:line="259" w:lineRule="auto"/>
        <w:rPr>
          <w:rFonts w:ascii="Segoe UI" w:hAnsi="Segoe UI" w:cs="Segoe UI"/>
          <w:sz w:val="21"/>
          <w:szCs w:val="21"/>
          <w:shd w:val="clear" w:color="auto" w:fill="FFFFFF"/>
        </w:rPr>
      </w:pPr>
      <w:r>
        <w:rPr>
          <w:rFonts w:ascii="Segoe UI" w:hAnsi="Segoe UI" w:cs="Segoe UI"/>
          <w:sz w:val="21"/>
          <w:szCs w:val="21"/>
          <w:shd w:val="clear" w:color="auto" w:fill="FFFFFF"/>
        </w:rPr>
        <w:br w:type="page"/>
      </w:r>
    </w:p>
    <w:sdt>
      <w:sdtPr>
        <w:rPr>
          <w:rFonts w:ascii="Calibri" w:eastAsia="Calibri" w:hAnsi="Calibri" w:cs="Times New Roman"/>
          <w:color w:val="auto"/>
          <w:sz w:val="22"/>
          <w:szCs w:val="22"/>
          <w:lang w:eastAsia="en-US"/>
        </w:rPr>
        <w:id w:val="-1878543133"/>
        <w:docPartObj>
          <w:docPartGallery w:val="Table of Contents"/>
          <w:docPartUnique/>
        </w:docPartObj>
      </w:sdtPr>
      <w:sdtEndPr>
        <w:rPr>
          <w:b/>
          <w:bCs/>
        </w:rPr>
      </w:sdtEndPr>
      <w:sdtContent>
        <w:p w14:paraId="28479A9A" w14:textId="6333745D" w:rsidR="007F059D" w:rsidRPr="00CF2ABA" w:rsidRDefault="007F059D">
          <w:pPr>
            <w:pStyle w:val="af1"/>
            <w:rPr>
              <w:rFonts w:ascii="Times New Roman" w:hAnsi="Times New Roman" w:cs="Times New Roman"/>
              <w:color w:val="000000" w:themeColor="text1"/>
              <w:sz w:val="28"/>
              <w:szCs w:val="28"/>
            </w:rPr>
          </w:pPr>
          <w:r w:rsidRPr="00CF2ABA">
            <w:rPr>
              <w:rFonts w:ascii="Times New Roman" w:hAnsi="Times New Roman" w:cs="Times New Roman"/>
              <w:color w:val="000000" w:themeColor="text1"/>
              <w:sz w:val="28"/>
              <w:szCs w:val="28"/>
            </w:rPr>
            <w:t>Оглавление</w:t>
          </w:r>
        </w:p>
        <w:p w14:paraId="3F7E984E" w14:textId="4678EDA8" w:rsidR="00911932" w:rsidRPr="00911932" w:rsidRDefault="007F059D">
          <w:pPr>
            <w:pStyle w:val="12"/>
            <w:tabs>
              <w:tab w:val="right" w:leader="dot" w:pos="9627"/>
            </w:tabs>
            <w:rPr>
              <w:rFonts w:ascii="Times New Roman" w:eastAsiaTheme="minorEastAsia" w:hAnsi="Times New Roman"/>
              <w:noProof/>
              <w:sz w:val="28"/>
              <w:szCs w:val="28"/>
              <w:lang w:eastAsia="ru-RU"/>
            </w:rPr>
          </w:pPr>
          <w:r w:rsidRPr="00CF2ABA">
            <w:rPr>
              <w:rFonts w:ascii="Times New Roman" w:hAnsi="Times New Roman"/>
              <w:color w:val="000000" w:themeColor="text1"/>
              <w:sz w:val="28"/>
              <w:szCs w:val="28"/>
            </w:rPr>
            <w:fldChar w:fldCharType="begin"/>
          </w:r>
          <w:r w:rsidRPr="00CF2ABA">
            <w:rPr>
              <w:rFonts w:ascii="Times New Roman" w:hAnsi="Times New Roman"/>
              <w:color w:val="000000" w:themeColor="text1"/>
              <w:sz w:val="28"/>
              <w:szCs w:val="28"/>
            </w:rPr>
            <w:instrText xml:space="preserve"> TOC \o "1-3" \h \z \u </w:instrText>
          </w:r>
          <w:r w:rsidRPr="00CF2ABA">
            <w:rPr>
              <w:rFonts w:ascii="Times New Roman" w:hAnsi="Times New Roman"/>
              <w:color w:val="000000" w:themeColor="text1"/>
              <w:sz w:val="28"/>
              <w:szCs w:val="28"/>
            </w:rPr>
            <w:fldChar w:fldCharType="separate"/>
          </w:r>
          <w:hyperlink w:anchor="_Toc121769809" w:history="1">
            <w:r w:rsidR="00911932" w:rsidRPr="00911932">
              <w:rPr>
                <w:rStyle w:val="af0"/>
                <w:rFonts w:ascii="Times New Roman" w:hAnsi="Times New Roman"/>
                <w:iCs/>
                <w:noProof/>
                <w:sz w:val="28"/>
                <w:szCs w:val="28"/>
              </w:rPr>
              <w:t>Введение</w:t>
            </w:r>
            <w:r w:rsidR="00911932" w:rsidRPr="00911932">
              <w:rPr>
                <w:rFonts w:ascii="Times New Roman" w:hAnsi="Times New Roman"/>
                <w:noProof/>
                <w:webHidden/>
                <w:sz w:val="28"/>
                <w:szCs w:val="28"/>
              </w:rPr>
              <w:tab/>
            </w:r>
            <w:r w:rsidR="00911932" w:rsidRPr="00911932">
              <w:rPr>
                <w:rFonts w:ascii="Times New Roman" w:hAnsi="Times New Roman"/>
                <w:noProof/>
                <w:webHidden/>
                <w:sz w:val="28"/>
                <w:szCs w:val="28"/>
              </w:rPr>
              <w:fldChar w:fldCharType="begin"/>
            </w:r>
            <w:r w:rsidR="00911932" w:rsidRPr="00911932">
              <w:rPr>
                <w:rFonts w:ascii="Times New Roman" w:hAnsi="Times New Roman"/>
                <w:noProof/>
                <w:webHidden/>
                <w:sz w:val="28"/>
                <w:szCs w:val="28"/>
              </w:rPr>
              <w:instrText xml:space="preserve"> PAGEREF _Toc121769809 \h </w:instrText>
            </w:r>
            <w:r w:rsidR="00911932" w:rsidRPr="00911932">
              <w:rPr>
                <w:rFonts w:ascii="Times New Roman" w:hAnsi="Times New Roman"/>
                <w:noProof/>
                <w:webHidden/>
                <w:sz w:val="28"/>
                <w:szCs w:val="28"/>
              </w:rPr>
            </w:r>
            <w:r w:rsidR="00911932" w:rsidRPr="00911932">
              <w:rPr>
                <w:rFonts w:ascii="Times New Roman" w:hAnsi="Times New Roman"/>
                <w:noProof/>
                <w:webHidden/>
                <w:sz w:val="28"/>
                <w:szCs w:val="28"/>
              </w:rPr>
              <w:fldChar w:fldCharType="separate"/>
            </w:r>
            <w:r w:rsidR="00911932" w:rsidRPr="00911932">
              <w:rPr>
                <w:rFonts w:ascii="Times New Roman" w:hAnsi="Times New Roman"/>
                <w:noProof/>
                <w:webHidden/>
                <w:sz w:val="28"/>
                <w:szCs w:val="28"/>
              </w:rPr>
              <w:t>3</w:t>
            </w:r>
            <w:r w:rsidR="00911932" w:rsidRPr="00911932">
              <w:rPr>
                <w:rFonts w:ascii="Times New Roman" w:hAnsi="Times New Roman"/>
                <w:noProof/>
                <w:webHidden/>
                <w:sz w:val="28"/>
                <w:szCs w:val="28"/>
              </w:rPr>
              <w:fldChar w:fldCharType="end"/>
            </w:r>
          </w:hyperlink>
        </w:p>
        <w:p w14:paraId="76A5D01C" w14:textId="2C505430"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0" w:history="1">
            <w:r w:rsidRPr="00911932">
              <w:rPr>
                <w:rStyle w:val="af0"/>
                <w:rFonts w:ascii="Times New Roman" w:hAnsi="Times New Roman"/>
                <w:iCs/>
                <w:noProof/>
                <w:sz w:val="28"/>
                <w:szCs w:val="28"/>
                <w:shd w:val="clear" w:color="auto" w:fill="FFFFFF"/>
              </w:rPr>
              <w:t>1.Очистка данных</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_Toc121769810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5</w:t>
            </w:r>
            <w:r w:rsidRPr="00911932">
              <w:rPr>
                <w:rFonts w:ascii="Times New Roman" w:hAnsi="Times New Roman"/>
                <w:noProof/>
                <w:webHidden/>
                <w:sz w:val="28"/>
                <w:szCs w:val="28"/>
              </w:rPr>
              <w:fldChar w:fldCharType="end"/>
            </w:r>
          </w:hyperlink>
        </w:p>
        <w:p w14:paraId="522DB1F7" w14:textId="1CE228AB"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1" w:history="1">
            <w:r w:rsidRPr="00911932">
              <w:rPr>
                <w:rStyle w:val="af0"/>
                <w:rFonts w:ascii="Times New Roman" w:hAnsi="Times New Roman"/>
                <w:iCs/>
                <w:noProof/>
                <w:sz w:val="28"/>
                <w:szCs w:val="28"/>
                <w:shd w:val="clear" w:color="auto" w:fill="FFFFFF"/>
              </w:rPr>
              <w:t>1.1 Отсутствующие и аномальные данные</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_Toc121769811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7</w:t>
            </w:r>
            <w:r w:rsidRPr="00911932">
              <w:rPr>
                <w:rFonts w:ascii="Times New Roman" w:hAnsi="Times New Roman"/>
                <w:noProof/>
                <w:webHidden/>
                <w:sz w:val="28"/>
                <w:szCs w:val="28"/>
              </w:rPr>
              <w:fldChar w:fldCharType="end"/>
            </w:r>
          </w:hyperlink>
        </w:p>
        <w:p w14:paraId="3E112ADF" w14:textId="1DC51233"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2" w:history="1">
            <w:r w:rsidRPr="00911932">
              <w:rPr>
                <w:rStyle w:val="af0"/>
                <w:rFonts w:ascii="Times New Roman" w:hAnsi="Times New Roman"/>
                <w:iCs/>
                <w:noProof/>
                <w:sz w:val="28"/>
                <w:szCs w:val="28"/>
                <w:shd w:val="clear" w:color="auto" w:fill="FFFFFF"/>
              </w:rPr>
              <w:t>1.2 Разведочный анализ данных</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_Toc121769812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8</w:t>
            </w:r>
            <w:r w:rsidRPr="00911932">
              <w:rPr>
                <w:rFonts w:ascii="Times New Roman" w:hAnsi="Times New Roman"/>
                <w:noProof/>
                <w:webHidden/>
                <w:sz w:val="28"/>
                <w:szCs w:val="28"/>
              </w:rPr>
              <w:fldChar w:fldCharType="end"/>
            </w:r>
          </w:hyperlink>
        </w:p>
        <w:p w14:paraId="33A67432" w14:textId="4F84918E"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3" w:history="1">
            <w:r w:rsidRPr="00911932">
              <w:rPr>
                <w:rStyle w:val="af0"/>
                <w:rFonts w:ascii="Times New Roman" w:hAnsi="Times New Roman"/>
                <w:iCs/>
                <w:noProof/>
                <w:sz w:val="28"/>
                <w:szCs w:val="28"/>
                <w:shd w:val="clear" w:color="auto" w:fill="FFFFFF"/>
              </w:rPr>
              <w:t>1.3 Поиск взаимосвязей</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_Toc121769813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9</w:t>
            </w:r>
            <w:r w:rsidRPr="00911932">
              <w:rPr>
                <w:rFonts w:ascii="Times New Roman" w:hAnsi="Times New Roman"/>
                <w:noProof/>
                <w:webHidden/>
                <w:sz w:val="28"/>
                <w:szCs w:val="28"/>
              </w:rPr>
              <w:fldChar w:fldCharType="end"/>
            </w:r>
          </w:hyperlink>
        </w:p>
        <w:p w14:paraId="13C46B13" w14:textId="67775CDF"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4" w:history="1">
            <w:r w:rsidRPr="00911932">
              <w:rPr>
                <w:rStyle w:val="af0"/>
                <w:rFonts w:ascii="Times New Roman" w:hAnsi="Times New Roman"/>
                <w:iCs/>
                <w:noProof/>
                <w:sz w:val="28"/>
                <w:szCs w:val="28"/>
              </w:rPr>
              <w:t>1.4 Двухпеременные графики</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_Toc121769814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12</w:t>
            </w:r>
            <w:r w:rsidRPr="00911932">
              <w:rPr>
                <w:rFonts w:ascii="Times New Roman" w:hAnsi="Times New Roman"/>
                <w:noProof/>
                <w:webHidden/>
                <w:sz w:val="28"/>
                <w:szCs w:val="28"/>
              </w:rPr>
              <w:fldChar w:fldCharType="end"/>
            </w:r>
          </w:hyperlink>
        </w:p>
        <w:p w14:paraId="714C6143" w14:textId="0762FE0A"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5" w:history="1">
            <w:r w:rsidRPr="00911932">
              <w:rPr>
                <w:rStyle w:val="af0"/>
                <w:rFonts w:ascii="Times New Roman" w:hAnsi="Times New Roman"/>
                <w:iCs/>
                <w:noProof/>
                <w:sz w:val="28"/>
                <w:szCs w:val="28"/>
              </w:rPr>
              <w:t>1.5 Конструирование и выбор признаков</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_Toc121769815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15</w:t>
            </w:r>
            <w:r w:rsidRPr="00911932">
              <w:rPr>
                <w:rFonts w:ascii="Times New Roman" w:hAnsi="Times New Roman"/>
                <w:noProof/>
                <w:webHidden/>
                <w:sz w:val="28"/>
                <w:szCs w:val="28"/>
              </w:rPr>
              <w:fldChar w:fldCharType="end"/>
            </w:r>
          </w:hyperlink>
        </w:p>
        <w:p w14:paraId="1A3C2B5F" w14:textId="7D910EE0"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6" w:history="1">
            <w:r w:rsidRPr="00911932">
              <w:rPr>
                <w:rStyle w:val="af0"/>
                <w:rFonts w:ascii="Times New Roman" w:hAnsi="Times New Roman"/>
                <w:iCs/>
                <w:noProof/>
                <w:sz w:val="28"/>
                <w:szCs w:val="28"/>
              </w:rPr>
              <w:t>2. Построение модели машинного обучения.</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_Toc121769816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17</w:t>
            </w:r>
            <w:r w:rsidRPr="00911932">
              <w:rPr>
                <w:rFonts w:ascii="Times New Roman" w:hAnsi="Times New Roman"/>
                <w:noProof/>
                <w:webHidden/>
                <w:sz w:val="28"/>
                <w:szCs w:val="28"/>
              </w:rPr>
              <w:fldChar w:fldCharType="end"/>
            </w:r>
          </w:hyperlink>
        </w:p>
        <w:p w14:paraId="1158A1DF" w14:textId="4BAB02D1"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7" w:history="1">
            <w:r w:rsidRPr="00911932">
              <w:rPr>
                <w:rStyle w:val="af0"/>
                <w:rFonts w:ascii="Times New Roman" w:hAnsi="Times New Roman"/>
                <w:iCs/>
                <w:noProof/>
                <w:sz w:val="28"/>
                <w:szCs w:val="28"/>
              </w:rPr>
              <w:t>2.1 Выбор признаков</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_Toc121769817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17</w:t>
            </w:r>
            <w:r w:rsidRPr="00911932">
              <w:rPr>
                <w:rFonts w:ascii="Times New Roman" w:hAnsi="Times New Roman"/>
                <w:noProof/>
                <w:webHidden/>
                <w:sz w:val="28"/>
                <w:szCs w:val="28"/>
              </w:rPr>
              <w:fldChar w:fldCharType="end"/>
            </w:r>
          </w:hyperlink>
        </w:p>
        <w:p w14:paraId="1046B0FF" w14:textId="39438D7C"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8" w:history="1">
            <w:r w:rsidRPr="00911932">
              <w:rPr>
                <w:rStyle w:val="af0"/>
                <w:rFonts w:ascii="Times New Roman" w:hAnsi="Times New Roman"/>
                <w:iCs/>
                <w:noProof/>
                <w:sz w:val="28"/>
                <w:szCs w:val="28"/>
              </w:rPr>
              <w:t>2.2 Базовый уровень</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_Toc121769818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18</w:t>
            </w:r>
            <w:r w:rsidRPr="00911932">
              <w:rPr>
                <w:rFonts w:ascii="Times New Roman" w:hAnsi="Times New Roman"/>
                <w:noProof/>
                <w:webHidden/>
                <w:sz w:val="28"/>
                <w:szCs w:val="28"/>
              </w:rPr>
              <w:fldChar w:fldCharType="end"/>
            </w:r>
          </w:hyperlink>
        </w:p>
        <w:p w14:paraId="0300D6F8" w14:textId="33A5377B" w:rsidR="00911932" w:rsidRPr="00911932" w:rsidRDefault="00911932">
          <w:pPr>
            <w:pStyle w:val="12"/>
            <w:tabs>
              <w:tab w:val="right" w:leader="dot" w:pos="9627"/>
            </w:tabs>
            <w:rPr>
              <w:rFonts w:ascii="Times New Roman" w:eastAsiaTheme="minorEastAsia" w:hAnsi="Times New Roman"/>
              <w:noProof/>
              <w:sz w:val="28"/>
              <w:szCs w:val="28"/>
              <w:lang w:eastAsia="ru-RU"/>
            </w:rPr>
          </w:pPr>
          <w:hyperlink w:anchor="_Toc121769819" w:history="1">
            <w:r w:rsidRPr="00911932">
              <w:rPr>
                <w:rStyle w:val="af0"/>
                <w:rFonts w:ascii="Times New Roman" w:hAnsi="Times New Roman"/>
                <w:iCs/>
                <w:noProof/>
                <w:sz w:val="28"/>
                <w:szCs w:val="28"/>
              </w:rPr>
              <w:t>3. Список литературы</w:t>
            </w:r>
            <w:r w:rsidRPr="00911932">
              <w:rPr>
                <w:rFonts w:ascii="Times New Roman" w:hAnsi="Times New Roman"/>
                <w:noProof/>
                <w:webHidden/>
                <w:sz w:val="28"/>
                <w:szCs w:val="28"/>
              </w:rPr>
              <w:tab/>
            </w:r>
            <w:r w:rsidRPr="00911932">
              <w:rPr>
                <w:rFonts w:ascii="Times New Roman" w:hAnsi="Times New Roman"/>
                <w:noProof/>
                <w:webHidden/>
                <w:sz w:val="28"/>
                <w:szCs w:val="28"/>
              </w:rPr>
              <w:fldChar w:fldCharType="begin"/>
            </w:r>
            <w:r w:rsidRPr="00911932">
              <w:rPr>
                <w:rFonts w:ascii="Times New Roman" w:hAnsi="Times New Roman"/>
                <w:noProof/>
                <w:webHidden/>
                <w:sz w:val="28"/>
                <w:szCs w:val="28"/>
              </w:rPr>
              <w:instrText xml:space="preserve"> PAGEREF _Toc121769819 \h </w:instrText>
            </w:r>
            <w:r w:rsidRPr="00911932">
              <w:rPr>
                <w:rFonts w:ascii="Times New Roman" w:hAnsi="Times New Roman"/>
                <w:noProof/>
                <w:webHidden/>
                <w:sz w:val="28"/>
                <w:szCs w:val="28"/>
              </w:rPr>
            </w:r>
            <w:r w:rsidRPr="00911932">
              <w:rPr>
                <w:rFonts w:ascii="Times New Roman" w:hAnsi="Times New Roman"/>
                <w:noProof/>
                <w:webHidden/>
                <w:sz w:val="28"/>
                <w:szCs w:val="28"/>
              </w:rPr>
              <w:fldChar w:fldCharType="separate"/>
            </w:r>
            <w:r w:rsidRPr="00911932">
              <w:rPr>
                <w:rFonts w:ascii="Times New Roman" w:hAnsi="Times New Roman"/>
                <w:noProof/>
                <w:webHidden/>
                <w:sz w:val="28"/>
                <w:szCs w:val="28"/>
              </w:rPr>
              <w:t>19</w:t>
            </w:r>
            <w:r w:rsidRPr="00911932">
              <w:rPr>
                <w:rFonts w:ascii="Times New Roman" w:hAnsi="Times New Roman"/>
                <w:noProof/>
                <w:webHidden/>
                <w:sz w:val="28"/>
                <w:szCs w:val="28"/>
              </w:rPr>
              <w:fldChar w:fldCharType="end"/>
            </w:r>
          </w:hyperlink>
        </w:p>
        <w:p w14:paraId="5E02C7A8" w14:textId="5243A1A3" w:rsidR="007F059D" w:rsidRDefault="007F059D">
          <w:r w:rsidRPr="00CF2ABA">
            <w:rPr>
              <w:rFonts w:ascii="Times New Roman" w:hAnsi="Times New Roman"/>
              <w:b/>
              <w:bCs/>
              <w:color w:val="000000" w:themeColor="text1"/>
              <w:sz w:val="28"/>
              <w:szCs w:val="28"/>
            </w:rPr>
            <w:fldChar w:fldCharType="end"/>
          </w:r>
        </w:p>
      </w:sdtContent>
    </w:sdt>
    <w:p w14:paraId="0BB159E5" w14:textId="77777777" w:rsidR="007F059D" w:rsidRDefault="007F059D" w:rsidP="00A00949">
      <w:pPr>
        <w:ind w:firstLine="708"/>
        <w:rPr>
          <w:rFonts w:ascii="Segoe UI" w:hAnsi="Segoe UI" w:cs="Segoe UI"/>
          <w:sz w:val="21"/>
          <w:szCs w:val="21"/>
          <w:shd w:val="clear" w:color="auto" w:fill="FFFFFF"/>
        </w:rPr>
      </w:pPr>
    </w:p>
    <w:p w14:paraId="3B197A2B" w14:textId="77777777" w:rsidR="007F059D" w:rsidRDefault="007F059D" w:rsidP="00A00949">
      <w:pPr>
        <w:ind w:firstLine="708"/>
        <w:rPr>
          <w:rFonts w:ascii="Segoe UI" w:hAnsi="Segoe UI" w:cs="Segoe UI"/>
          <w:sz w:val="21"/>
          <w:szCs w:val="21"/>
          <w:shd w:val="clear" w:color="auto" w:fill="FFFFFF"/>
        </w:rPr>
      </w:pPr>
    </w:p>
    <w:p w14:paraId="656B078D" w14:textId="560D950C" w:rsidR="00897B1E" w:rsidRDefault="00897B1E" w:rsidP="00897B1E">
      <w:pPr>
        <w:rPr>
          <w:rFonts w:ascii="Segoe UI" w:hAnsi="Segoe UI" w:cs="Segoe UI"/>
          <w:sz w:val="21"/>
          <w:szCs w:val="21"/>
          <w:shd w:val="clear" w:color="auto" w:fill="FFFFFF"/>
        </w:rPr>
      </w:pPr>
    </w:p>
    <w:p w14:paraId="0DEE04BA" w14:textId="77777777" w:rsidR="007F059D" w:rsidRDefault="007F059D">
      <w:pPr>
        <w:spacing w:after="160" w:line="259" w:lineRule="auto"/>
        <w:rPr>
          <w:rFonts w:ascii="Segoe UI" w:hAnsi="Segoe UI" w:cs="Segoe UI"/>
          <w:sz w:val="21"/>
          <w:szCs w:val="21"/>
          <w:shd w:val="clear" w:color="auto" w:fill="FFFFFF"/>
        </w:rPr>
      </w:pPr>
      <w:r>
        <w:rPr>
          <w:rFonts w:ascii="Segoe UI" w:hAnsi="Segoe UI" w:cs="Segoe UI"/>
          <w:sz w:val="21"/>
          <w:szCs w:val="21"/>
          <w:shd w:val="clear" w:color="auto" w:fill="FFFFFF"/>
        </w:rPr>
        <w:br w:type="page"/>
      </w:r>
    </w:p>
    <w:p w14:paraId="621BCB9E" w14:textId="2CB52E29" w:rsidR="00897B1E" w:rsidRPr="00DF590C" w:rsidRDefault="00702A5D" w:rsidP="00A9632D">
      <w:pPr>
        <w:pStyle w:val="CustomHeader"/>
        <w:rPr>
          <w:rFonts w:ascii="Times New Roman" w:hAnsi="Times New Roman" w:cs="Times New Roman"/>
          <w:i w:val="0"/>
          <w:iCs/>
          <w:sz w:val="36"/>
          <w:szCs w:val="36"/>
          <w:shd w:val="clear" w:color="auto" w:fill="FFFFFF"/>
        </w:rPr>
      </w:pPr>
      <w:bookmarkStart w:id="1" w:name="_Toc121769810"/>
      <w:r>
        <w:rPr>
          <w:rFonts w:ascii="Times New Roman" w:hAnsi="Times New Roman" w:cs="Times New Roman"/>
          <w:i w:val="0"/>
          <w:iCs/>
          <w:sz w:val="36"/>
          <w:szCs w:val="36"/>
          <w:shd w:val="clear" w:color="auto" w:fill="FFFFFF"/>
        </w:rPr>
        <w:lastRenderedPageBreak/>
        <w:t>1.</w:t>
      </w:r>
      <w:r w:rsidR="00C54483">
        <w:rPr>
          <w:rFonts w:ascii="Times New Roman" w:hAnsi="Times New Roman" w:cs="Times New Roman"/>
          <w:i w:val="0"/>
          <w:iCs/>
          <w:sz w:val="36"/>
          <w:szCs w:val="36"/>
          <w:shd w:val="clear" w:color="auto" w:fill="FFFFFF"/>
        </w:rPr>
        <w:t>Очистка</w:t>
      </w:r>
      <w:r w:rsidR="00897B1E" w:rsidRPr="00A9632D">
        <w:rPr>
          <w:rFonts w:ascii="Times New Roman" w:hAnsi="Times New Roman" w:cs="Times New Roman"/>
          <w:i w:val="0"/>
          <w:iCs/>
          <w:sz w:val="36"/>
          <w:szCs w:val="36"/>
          <w:shd w:val="clear" w:color="auto" w:fill="FFFFFF"/>
        </w:rPr>
        <w:t xml:space="preserve"> данных</w:t>
      </w:r>
      <w:bookmarkEnd w:id="1"/>
    </w:p>
    <w:p w14:paraId="4B350B83" w14:textId="77777777" w:rsidR="00A9632D" w:rsidRDefault="00A9632D" w:rsidP="00897B1E">
      <w:pPr>
        <w:ind w:firstLine="708"/>
        <w:rPr>
          <w:rFonts w:ascii="Times New Roman" w:hAnsi="Times New Roman"/>
          <w:sz w:val="28"/>
          <w:szCs w:val="28"/>
        </w:rPr>
      </w:pPr>
    </w:p>
    <w:p w14:paraId="786C5479" w14:textId="5AF8C210" w:rsidR="00A626DF" w:rsidRDefault="00C54483" w:rsidP="00C54483">
      <w:pPr>
        <w:ind w:firstLine="708"/>
        <w:jc w:val="both"/>
        <w:rPr>
          <w:rFonts w:ascii="Times New Roman" w:hAnsi="Times New Roman"/>
          <w:sz w:val="28"/>
          <w:szCs w:val="28"/>
        </w:rPr>
      </w:pPr>
      <w:r w:rsidRPr="00C54483">
        <w:rPr>
          <w:rFonts w:ascii="Times New Roman" w:hAnsi="Times New Roman"/>
          <w:sz w:val="28"/>
          <w:szCs w:val="28"/>
        </w:rPr>
        <w:t>Далеко не каждый набор данных представляет собой идеально подобранное множество наблюдений, без аномалий и пропущенных значений (</w:t>
      </w:r>
      <w:r w:rsidR="00191504">
        <w:rPr>
          <w:rFonts w:ascii="Times New Roman" w:hAnsi="Times New Roman"/>
          <w:sz w:val="28"/>
          <w:szCs w:val="28"/>
        </w:rPr>
        <w:t>пример</w:t>
      </w:r>
      <w:r w:rsidR="00191504" w:rsidRPr="00191504">
        <w:rPr>
          <w:rFonts w:ascii="Times New Roman" w:hAnsi="Times New Roman"/>
          <w:sz w:val="28"/>
          <w:szCs w:val="28"/>
        </w:rPr>
        <w:t xml:space="preserve">: </w:t>
      </w:r>
      <w:proofErr w:type="spellStart"/>
      <w:r w:rsidRPr="00C54483">
        <w:rPr>
          <w:rFonts w:ascii="Times New Roman" w:hAnsi="Times New Roman"/>
          <w:sz w:val="28"/>
          <w:szCs w:val="28"/>
        </w:rPr>
        <w:t>mtcars</w:t>
      </w:r>
      <w:proofErr w:type="spellEnd"/>
      <w:r w:rsidRPr="00C54483">
        <w:rPr>
          <w:rFonts w:ascii="Times New Roman" w:hAnsi="Times New Roman"/>
          <w:sz w:val="28"/>
          <w:szCs w:val="28"/>
        </w:rPr>
        <w:t xml:space="preserve"> и </w:t>
      </w:r>
      <w:proofErr w:type="spellStart"/>
      <w:r w:rsidRPr="00C54483">
        <w:rPr>
          <w:rFonts w:ascii="Times New Roman" w:hAnsi="Times New Roman"/>
          <w:sz w:val="28"/>
          <w:szCs w:val="28"/>
        </w:rPr>
        <w:t>iris</w:t>
      </w:r>
      <w:proofErr w:type="spellEnd"/>
      <w:r w:rsidRPr="00C54483">
        <w:rPr>
          <w:rFonts w:ascii="Times New Roman" w:hAnsi="Times New Roman"/>
          <w:sz w:val="28"/>
          <w:szCs w:val="28"/>
        </w:rPr>
        <w:t xml:space="preserve">). В реальных данных мало порядка, так </w:t>
      </w:r>
      <w:r w:rsidRPr="00C54483">
        <w:rPr>
          <w:rFonts w:ascii="Times New Roman" w:hAnsi="Times New Roman"/>
          <w:sz w:val="28"/>
          <w:szCs w:val="28"/>
        </w:rPr>
        <w:t>что прежде, чем</w:t>
      </w:r>
      <w:r w:rsidRPr="00C54483">
        <w:rPr>
          <w:rFonts w:ascii="Times New Roman" w:hAnsi="Times New Roman"/>
          <w:sz w:val="28"/>
          <w:szCs w:val="28"/>
        </w:rPr>
        <w:t xml:space="preserve"> приступить к анализу, их нужно очистить и привести к приемлемому формату. Очистка данных —</w:t>
      </w:r>
      <w:r w:rsidR="00107D67" w:rsidRPr="00107D67">
        <w:rPr>
          <w:rFonts w:ascii="Times New Roman" w:hAnsi="Times New Roman"/>
          <w:sz w:val="28"/>
          <w:szCs w:val="28"/>
        </w:rPr>
        <w:t xml:space="preserve"> </w:t>
      </w:r>
      <w:r w:rsidRPr="00C54483">
        <w:rPr>
          <w:rFonts w:ascii="Times New Roman" w:hAnsi="Times New Roman"/>
          <w:sz w:val="28"/>
          <w:szCs w:val="28"/>
        </w:rPr>
        <w:t>обязательная процедура при решении большинства задач по анализу данных.</w:t>
      </w:r>
      <w:r>
        <w:rPr>
          <w:rFonts w:ascii="Times New Roman" w:hAnsi="Times New Roman"/>
          <w:sz w:val="28"/>
          <w:szCs w:val="28"/>
        </w:rPr>
        <w:t xml:space="preserve"> </w:t>
      </w:r>
    </w:p>
    <w:p w14:paraId="17AE3BA4" w14:textId="7E459292" w:rsidR="00C54483" w:rsidRDefault="00C54483" w:rsidP="00C54483">
      <w:pPr>
        <w:ind w:firstLine="708"/>
        <w:jc w:val="both"/>
        <w:rPr>
          <w:rFonts w:ascii="Times New Roman" w:hAnsi="Times New Roman"/>
          <w:sz w:val="28"/>
          <w:szCs w:val="28"/>
        </w:rPr>
      </w:pPr>
      <w:r w:rsidRPr="00C54483">
        <w:rPr>
          <w:rFonts w:ascii="Times New Roman" w:hAnsi="Times New Roman"/>
          <w:sz w:val="28"/>
          <w:szCs w:val="28"/>
        </w:rPr>
        <w:t>Сначала можно загрузить данные в виде кадра данных (</w:t>
      </w:r>
      <w:proofErr w:type="spellStart"/>
      <w:r w:rsidRPr="00C54483">
        <w:rPr>
          <w:rFonts w:ascii="Times New Roman" w:hAnsi="Times New Roman"/>
          <w:sz w:val="28"/>
          <w:szCs w:val="28"/>
        </w:rPr>
        <w:t>dataframe</w:t>
      </w:r>
      <w:proofErr w:type="spellEnd"/>
      <w:r w:rsidRPr="00C54483">
        <w:rPr>
          <w:rFonts w:ascii="Times New Roman" w:hAnsi="Times New Roman"/>
          <w:sz w:val="28"/>
          <w:szCs w:val="28"/>
        </w:rPr>
        <w:t xml:space="preserve">) </w:t>
      </w:r>
      <w:proofErr w:type="spellStart"/>
      <w:r w:rsidRPr="00C54483">
        <w:rPr>
          <w:rFonts w:ascii="Times New Roman" w:hAnsi="Times New Roman"/>
          <w:sz w:val="28"/>
          <w:szCs w:val="28"/>
        </w:rPr>
        <w:t>Pandas</w:t>
      </w:r>
      <w:proofErr w:type="spellEnd"/>
      <w:r w:rsidRPr="00C54483">
        <w:rPr>
          <w:rFonts w:ascii="Times New Roman" w:hAnsi="Times New Roman"/>
          <w:sz w:val="28"/>
          <w:szCs w:val="28"/>
        </w:rPr>
        <w:t xml:space="preserve"> и изучить их:</w:t>
      </w:r>
    </w:p>
    <w:p w14:paraId="4E14EED6" w14:textId="1CD51B6F" w:rsidR="00C54483" w:rsidRDefault="00C54483" w:rsidP="00C54483">
      <w:pPr>
        <w:ind w:firstLine="708"/>
        <w:jc w:val="center"/>
        <w:rPr>
          <w:rFonts w:ascii="Times New Roman" w:hAnsi="Times New Roman"/>
          <w:sz w:val="28"/>
          <w:szCs w:val="28"/>
        </w:rPr>
      </w:pPr>
      <w:r>
        <w:rPr>
          <w:noProof/>
        </w:rPr>
        <w:drawing>
          <wp:inline distT="0" distB="0" distL="0" distR="0" wp14:anchorId="282CD279" wp14:editId="41053B09">
            <wp:extent cx="5238750" cy="143675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332" cy="1437738"/>
                    </a:xfrm>
                    <a:prstGeom prst="rect">
                      <a:avLst/>
                    </a:prstGeom>
                  </pic:spPr>
                </pic:pic>
              </a:graphicData>
            </a:graphic>
          </wp:inline>
        </w:drawing>
      </w:r>
    </w:p>
    <w:p w14:paraId="368A3955" w14:textId="3EDE3555" w:rsidR="00C54483" w:rsidRDefault="00C54483" w:rsidP="00C54483">
      <w:pPr>
        <w:ind w:firstLine="708"/>
        <w:jc w:val="center"/>
        <w:rPr>
          <w:rFonts w:ascii="Times New Roman" w:hAnsi="Times New Roman"/>
          <w:sz w:val="28"/>
          <w:szCs w:val="28"/>
        </w:rPr>
      </w:pPr>
      <w:r>
        <w:rPr>
          <w:noProof/>
        </w:rPr>
        <w:drawing>
          <wp:inline distT="0" distB="0" distL="0" distR="0" wp14:anchorId="45394AE9" wp14:editId="6D0DA0C9">
            <wp:extent cx="5495925" cy="2228139"/>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4358" cy="2231558"/>
                    </a:xfrm>
                    <a:prstGeom prst="rect">
                      <a:avLst/>
                    </a:prstGeom>
                  </pic:spPr>
                </pic:pic>
              </a:graphicData>
            </a:graphic>
          </wp:inline>
        </w:drawing>
      </w:r>
    </w:p>
    <w:p w14:paraId="2FDB9D8F" w14:textId="1EAB401A" w:rsidR="00C54483" w:rsidRPr="00C54483" w:rsidRDefault="00C54483" w:rsidP="00C54483">
      <w:pPr>
        <w:ind w:firstLine="708"/>
        <w:jc w:val="both"/>
        <w:rPr>
          <w:rFonts w:ascii="Times New Roman" w:hAnsi="Times New Roman"/>
          <w:sz w:val="28"/>
          <w:szCs w:val="28"/>
        </w:rPr>
      </w:pPr>
      <w:r w:rsidRPr="00C54483">
        <w:rPr>
          <w:rFonts w:ascii="Times New Roman" w:hAnsi="Times New Roman"/>
          <w:sz w:val="28"/>
          <w:szCs w:val="28"/>
        </w:rPr>
        <w:t xml:space="preserve">Это фрагмент таблицы из 60 колонок. Даже здесь видно несколько проблем: нам нужно прогнозировать Energy Star </w:t>
      </w:r>
      <w:proofErr w:type="spellStart"/>
      <w:r w:rsidRPr="00C54483">
        <w:rPr>
          <w:rFonts w:ascii="Times New Roman" w:hAnsi="Times New Roman"/>
          <w:sz w:val="28"/>
          <w:szCs w:val="28"/>
        </w:rPr>
        <w:t>Score</w:t>
      </w:r>
      <w:proofErr w:type="spellEnd"/>
      <w:r w:rsidRPr="00C54483">
        <w:rPr>
          <w:rFonts w:ascii="Times New Roman" w:hAnsi="Times New Roman"/>
          <w:sz w:val="28"/>
          <w:szCs w:val="28"/>
        </w:rPr>
        <w:t>, но мы не знаем, что означают все эти колонки. Хотя это не обязательно является проблемой, потому что зачастую можно создать точную модель, вообще ничего не зная о переменных. Но нам важна интерпретируемость, поэтому нужно выяснить значение как минимум нескольких колонок.</w:t>
      </w:r>
    </w:p>
    <w:p w14:paraId="66AE24FC" w14:textId="74D83953" w:rsidR="00C54483" w:rsidRPr="00C54483" w:rsidRDefault="00C54483" w:rsidP="00C54483">
      <w:pPr>
        <w:ind w:firstLine="708"/>
        <w:jc w:val="both"/>
        <w:rPr>
          <w:rFonts w:ascii="Times New Roman" w:hAnsi="Times New Roman"/>
          <w:sz w:val="28"/>
          <w:szCs w:val="28"/>
        </w:rPr>
      </w:pPr>
      <w:r>
        <w:rPr>
          <w:rFonts w:ascii="Times New Roman" w:hAnsi="Times New Roman"/>
          <w:sz w:val="28"/>
          <w:szCs w:val="28"/>
        </w:rPr>
        <w:t>В решении данной задачи нет смысла</w:t>
      </w:r>
      <w:r w:rsidRPr="00C54483">
        <w:rPr>
          <w:rFonts w:ascii="Times New Roman" w:hAnsi="Times New Roman"/>
          <w:sz w:val="28"/>
          <w:szCs w:val="28"/>
        </w:rPr>
        <w:t xml:space="preserve"> изучать все колонки, но точно </w:t>
      </w:r>
      <w:r>
        <w:rPr>
          <w:rFonts w:ascii="Times New Roman" w:hAnsi="Times New Roman"/>
          <w:sz w:val="28"/>
          <w:szCs w:val="28"/>
        </w:rPr>
        <w:t>необходимо разобраться</w:t>
      </w:r>
      <w:r w:rsidRPr="00C54483">
        <w:rPr>
          <w:rFonts w:ascii="Times New Roman" w:hAnsi="Times New Roman"/>
          <w:sz w:val="28"/>
          <w:szCs w:val="28"/>
        </w:rPr>
        <w:t xml:space="preserve"> с Energy Star </w:t>
      </w:r>
      <w:proofErr w:type="spellStart"/>
      <w:r w:rsidRPr="00C54483">
        <w:rPr>
          <w:rFonts w:ascii="Times New Roman" w:hAnsi="Times New Roman"/>
          <w:sz w:val="28"/>
          <w:szCs w:val="28"/>
        </w:rPr>
        <w:t>Score</w:t>
      </w:r>
      <w:proofErr w:type="spellEnd"/>
      <w:r w:rsidRPr="00C54483">
        <w:rPr>
          <w:rFonts w:ascii="Times New Roman" w:hAnsi="Times New Roman"/>
          <w:sz w:val="28"/>
          <w:szCs w:val="28"/>
        </w:rPr>
        <w:t>, которая описывается так:</w:t>
      </w:r>
    </w:p>
    <w:p w14:paraId="41CDBBBA" w14:textId="06242BB0" w:rsidR="00C54483" w:rsidRDefault="00C54483" w:rsidP="00C54483">
      <w:pPr>
        <w:ind w:firstLine="708"/>
        <w:jc w:val="both"/>
        <w:rPr>
          <w:rFonts w:ascii="Times New Roman" w:hAnsi="Times New Roman"/>
          <w:sz w:val="28"/>
          <w:szCs w:val="28"/>
        </w:rPr>
      </w:pPr>
      <w:r w:rsidRPr="00C54483">
        <w:rPr>
          <w:rFonts w:ascii="Times New Roman" w:hAnsi="Times New Roman"/>
          <w:sz w:val="28"/>
          <w:szCs w:val="28"/>
        </w:rPr>
        <w:t xml:space="preserve">Ранжирование по перцентили от 1 до 100, которая рассчитывается на основе самостоятельно заполняемых владельцами зданий отчётов об энергопотреблении за год. Energy Star </w:t>
      </w:r>
      <w:proofErr w:type="spellStart"/>
      <w:r w:rsidRPr="00C54483">
        <w:rPr>
          <w:rFonts w:ascii="Times New Roman" w:hAnsi="Times New Roman"/>
          <w:sz w:val="28"/>
          <w:szCs w:val="28"/>
        </w:rPr>
        <w:t>Score</w:t>
      </w:r>
      <w:proofErr w:type="spellEnd"/>
      <w:r w:rsidRPr="00C54483">
        <w:rPr>
          <w:rFonts w:ascii="Times New Roman" w:hAnsi="Times New Roman"/>
          <w:sz w:val="28"/>
          <w:szCs w:val="28"/>
        </w:rPr>
        <w:t xml:space="preserve"> — это относительный показатель, используемый для сравнения энергоэффективности зданий.</w:t>
      </w:r>
    </w:p>
    <w:p w14:paraId="34ACBF27" w14:textId="414DBCD0" w:rsidR="00716885" w:rsidRPr="00C54483" w:rsidRDefault="00716885" w:rsidP="00716885">
      <w:pPr>
        <w:ind w:firstLine="708"/>
        <w:jc w:val="center"/>
        <w:rPr>
          <w:rFonts w:ascii="Times New Roman" w:hAnsi="Times New Roman"/>
          <w:sz w:val="28"/>
          <w:szCs w:val="28"/>
        </w:rPr>
      </w:pPr>
      <w:r>
        <w:rPr>
          <w:noProof/>
        </w:rPr>
        <w:lastRenderedPageBreak/>
        <w:drawing>
          <wp:inline distT="0" distB="0" distL="0" distR="0" wp14:anchorId="5E5152E6" wp14:editId="70E62B80">
            <wp:extent cx="4829175" cy="5429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542925"/>
                    </a:xfrm>
                    <a:prstGeom prst="rect">
                      <a:avLst/>
                    </a:prstGeom>
                  </pic:spPr>
                </pic:pic>
              </a:graphicData>
            </a:graphic>
          </wp:inline>
        </w:drawing>
      </w:r>
    </w:p>
    <w:p w14:paraId="0CA7A2CB" w14:textId="77777777" w:rsidR="00C54483" w:rsidRPr="00C54483" w:rsidRDefault="00C54483" w:rsidP="00C54483">
      <w:pPr>
        <w:ind w:firstLine="708"/>
        <w:jc w:val="both"/>
        <w:rPr>
          <w:rFonts w:ascii="Times New Roman" w:hAnsi="Times New Roman"/>
          <w:sz w:val="28"/>
          <w:szCs w:val="28"/>
        </w:rPr>
      </w:pPr>
    </w:p>
    <w:p w14:paraId="0CE9A6E4" w14:textId="7831EFE1" w:rsidR="00C54483" w:rsidRDefault="00C54483" w:rsidP="00C54483">
      <w:pPr>
        <w:ind w:firstLine="708"/>
        <w:jc w:val="both"/>
        <w:rPr>
          <w:rFonts w:ascii="Times New Roman" w:hAnsi="Times New Roman"/>
          <w:sz w:val="28"/>
          <w:szCs w:val="28"/>
        </w:rPr>
      </w:pPr>
      <w:r w:rsidRPr="00C54483">
        <w:rPr>
          <w:rFonts w:ascii="Times New Roman" w:hAnsi="Times New Roman"/>
          <w:sz w:val="28"/>
          <w:szCs w:val="28"/>
        </w:rPr>
        <w:t>Первая проблема решилась, но осталась вторая — отсутствующие значения, помеченные как «</w:t>
      </w:r>
      <w:proofErr w:type="spellStart"/>
      <w:r w:rsidRPr="00C54483">
        <w:rPr>
          <w:rFonts w:ascii="Times New Roman" w:hAnsi="Times New Roman"/>
          <w:sz w:val="28"/>
          <w:szCs w:val="28"/>
        </w:rPr>
        <w:t>Not</w:t>
      </w:r>
      <w:proofErr w:type="spellEnd"/>
      <w:r w:rsidRPr="00C54483">
        <w:rPr>
          <w:rFonts w:ascii="Times New Roman" w:hAnsi="Times New Roman"/>
          <w:sz w:val="28"/>
          <w:szCs w:val="28"/>
        </w:rPr>
        <w:t xml:space="preserve"> </w:t>
      </w:r>
      <w:proofErr w:type="spellStart"/>
      <w:r w:rsidRPr="00C54483">
        <w:rPr>
          <w:rFonts w:ascii="Times New Roman" w:hAnsi="Times New Roman"/>
          <w:sz w:val="28"/>
          <w:szCs w:val="28"/>
        </w:rPr>
        <w:t>Available</w:t>
      </w:r>
      <w:proofErr w:type="spellEnd"/>
      <w:r w:rsidRPr="00C54483">
        <w:rPr>
          <w:rFonts w:ascii="Times New Roman" w:hAnsi="Times New Roman"/>
          <w:sz w:val="28"/>
          <w:szCs w:val="28"/>
        </w:rPr>
        <w:t xml:space="preserve">». Это строковое значение в Python, которое означает, что даже строки с числами будут храниться как типы данных </w:t>
      </w:r>
      <w:proofErr w:type="spellStart"/>
      <w:r w:rsidRPr="00C54483">
        <w:rPr>
          <w:rFonts w:ascii="Times New Roman" w:hAnsi="Times New Roman"/>
          <w:sz w:val="28"/>
          <w:szCs w:val="28"/>
        </w:rPr>
        <w:t>object</w:t>
      </w:r>
      <w:proofErr w:type="spellEnd"/>
      <w:r w:rsidRPr="00C54483">
        <w:rPr>
          <w:rFonts w:ascii="Times New Roman" w:hAnsi="Times New Roman"/>
          <w:sz w:val="28"/>
          <w:szCs w:val="28"/>
        </w:rPr>
        <w:t xml:space="preserve">, потому </w:t>
      </w:r>
      <w:r w:rsidR="00716885" w:rsidRPr="00C54483">
        <w:rPr>
          <w:rFonts w:ascii="Times New Roman" w:hAnsi="Times New Roman"/>
          <w:sz w:val="28"/>
          <w:szCs w:val="28"/>
        </w:rPr>
        <w:t>что,</w:t>
      </w:r>
      <w:r w:rsidRPr="00C54483">
        <w:rPr>
          <w:rFonts w:ascii="Times New Roman" w:hAnsi="Times New Roman"/>
          <w:sz w:val="28"/>
          <w:szCs w:val="28"/>
        </w:rPr>
        <w:t xml:space="preserve"> если в колонке есть какая-нибудь строковая, </w:t>
      </w:r>
      <w:proofErr w:type="spellStart"/>
      <w:r w:rsidRPr="00C54483">
        <w:rPr>
          <w:rFonts w:ascii="Times New Roman" w:hAnsi="Times New Roman"/>
          <w:sz w:val="28"/>
          <w:szCs w:val="28"/>
        </w:rPr>
        <w:t>Pandas</w:t>
      </w:r>
      <w:proofErr w:type="spellEnd"/>
      <w:r w:rsidRPr="00C54483">
        <w:rPr>
          <w:rFonts w:ascii="Times New Roman" w:hAnsi="Times New Roman"/>
          <w:sz w:val="28"/>
          <w:szCs w:val="28"/>
        </w:rPr>
        <w:t xml:space="preserve"> конвертирует её в колонку, полностью состоящую из строковых. Типы данных колонок можно узнать с помощью метода </w:t>
      </w:r>
      <w:proofErr w:type="gramStart"/>
      <w:r w:rsidRPr="00C54483">
        <w:rPr>
          <w:rFonts w:ascii="Times New Roman" w:hAnsi="Times New Roman"/>
          <w:sz w:val="28"/>
          <w:szCs w:val="28"/>
        </w:rPr>
        <w:t>dataframe.info(</w:t>
      </w:r>
      <w:proofErr w:type="gramEnd"/>
      <w:r w:rsidRPr="00C54483">
        <w:rPr>
          <w:rFonts w:ascii="Times New Roman" w:hAnsi="Times New Roman"/>
          <w:sz w:val="28"/>
          <w:szCs w:val="28"/>
        </w:rPr>
        <w:t>):</w:t>
      </w:r>
    </w:p>
    <w:p w14:paraId="2ECC73A4" w14:textId="38DB10E0" w:rsidR="00716885" w:rsidRDefault="00716885" w:rsidP="00716885">
      <w:pPr>
        <w:ind w:firstLine="708"/>
        <w:jc w:val="center"/>
        <w:rPr>
          <w:rFonts w:ascii="Times New Roman" w:hAnsi="Times New Roman"/>
          <w:sz w:val="28"/>
          <w:szCs w:val="28"/>
        </w:rPr>
      </w:pPr>
      <w:r>
        <w:rPr>
          <w:noProof/>
        </w:rPr>
        <w:drawing>
          <wp:inline distT="0" distB="0" distL="0" distR="0" wp14:anchorId="62DA3219" wp14:editId="2EDB9475">
            <wp:extent cx="5657850" cy="38871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3626" cy="3891135"/>
                    </a:xfrm>
                    <a:prstGeom prst="rect">
                      <a:avLst/>
                    </a:prstGeom>
                  </pic:spPr>
                </pic:pic>
              </a:graphicData>
            </a:graphic>
          </wp:inline>
        </w:drawing>
      </w:r>
    </w:p>
    <w:p w14:paraId="45DB8223" w14:textId="4D190123" w:rsidR="00716885" w:rsidRPr="00716885" w:rsidRDefault="00716885" w:rsidP="00716885">
      <w:pPr>
        <w:ind w:firstLine="708"/>
        <w:jc w:val="both"/>
        <w:rPr>
          <w:rFonts w:ascii="Times New Roman" w:hAnsi="Times New Roman"/>
          <w:sz w:val="28"/>
          <w:szCs w:val="28"/>
        </w:rPr>
      </w:pPr>
      <w:r>
        <w:rPr>
          <w:rFonts w:ascii="Times New Roman" w:hAnsi="Times New Roman"/>
          <w:sz w:val="28"/>
          <w:szCs w:val="28"/>
        </w:rPr>
        <w:t>Н</w:t>
      </w:r>
      <w:r w:rsidRPr="00716885">
        <w:rPr>
          <w:rFonts w:ascii="Times New Roman" w:hAnsi="Times New Roman"/>
          <w:sz w:val="28"/>
          <w:szCs w:val="28"/>
        </w:rPr>
        <w:t xml:space="preserve">екоторые колонки, которые явно содержат числа (например, ft²), сохранены как объекты. </w:t>
      </w:r>
      <w:r>
        <w:rPr>
          <w:rFonts w:ascii="Times New Roman" w:hAnsi="Times New Roman"/>
          <w:sz w:val="28"/>
          <w:szCs w:val="28"/>
        </w:rPr>
        <w:t>Невозможно</w:t>
      </w:r>
      <w:r w:rsidRPr="00716885">
        <w:rPr>
          <w:rFonts w:ascii="Times New Roman" w:hAnsi="Times New Roman"/>
          <w:sz w:val="28"/>
          <w:szCs w:val="28"/>
        </w:rPr>
        <w:t xml:space="preserve"> применять числовой анализ к строковым значениям, так что конвертируем их в числовые типы данных (особенно </w:t>
      </w:r>
      <w:proofErr w:type="spellStart"/>
      <w:r w:rsidRPr="00716885">
        <w:rPr>
          <w:rFonts w:ascii="Times New Roman" w:hAnsi="Times New Roman"/>
          <w:sz w:val="28"/>
          <w:szCs w:val="28"/>
        </w:rPr>
        <w:t>float</w:t>
      </w:r>
      <w:proofErr w:type="spellEnd"/>
      <w:r w:rsidRPr="00716885">
        <w:rPr>
          <w:rFonts w:ascii="Times New Roman" w:hAnsi="Times New Roman"/>
          <w:sz w:val="28"/>
          <w:szCs w:val="28"/>
        </w:rPr>
        <w:t>)</w:t>
      </w:r>
      <w:r>
        <w:rPr>
          <w:rFonts w:ascii="Times New Roman" w:hAnsi="Times New Roman"/>
          <w:sz w:val="28"/>
          <w:szCs w:val="28"/>
        </w:rPr>
        <w:t>.</w:t>
      </w:r>
    </w:p>
    <w:p w14:paraId="472344B1" w14:textId="2E82105D" w:rsidR="00716885" w:rsidRDefault="00716885" w:rsidP="00716885">
      <w:pPr>
        <w:ind w:firstLine="708"/>
        <w:jc w:val="both"/>
        <w:rPr>
          <w:rFonts w:ascii="Times New Roman" w:hAnsi="Times New Roman"/>
          <w:sz w:val="28"/>
          <w:szCs w:val="28"/>
        </w:rPr>
      </w:pPr>
      <w:r>
        <w:rPr>
          <w:rFonts w:ascii="Times New Roman" w:hAnsi="Times New Roman"/>
          <w:sz w:val="28"/>
          <w:szCs w:val="28"/>
        </w:rPr>
        <w:t>Данный</w:t>
      </w:r>
      <w:r w:rsidRPr="00716885">
        <w:rPr>
          <w:rFonts w:ascii="Times New Roman" w:hAnsi="Times New Roman"/>
          <w:sz w:val="28"/>
          <w:szCs w:val="28"/>
        </w:rPr>
        <w:t xml:space="preserve"> код сначала заменяет все «</w:t>
      </w:r>
      <w:proofErr w:type="spellStart"/>
      <w:r w:rsidRPr="00716885">
        <w:rPr>
          <w:rFonts w:ascii="Times New Roman" w:hAnsi="Times New Roman"/>
          <w:sz w:val="28"/>
          <w:szCs w:val="28"/>
        </w:rPr>
        <w:t>Not</w:t>
      </w:r>
      <w:proofErr w:type="spellEnd"/>
      <w:r w:rsidRPr="00716885">
        <w:rPr>
          <w:rFonts w:ascii="Times New Roman" w:hAnsi="Times New Roman"/>
          <w:sz w:val="28"/>
          <w:szCs w:val="28"/>
        </w:rPr>
        <w:t xml:space="preserve"> </w:t>
      </w:r>
      <w:proofErr w:type="spellStart"/>
      <w:r w:rsidRPr="00716885">
        <w:rPr>
          <w:rFonts w:ascii="Times New Roman" w:hAnsi="Times New Roman"/>
          <w:sz w:val="28"/>
          <w:szCs w:val="28"/>
        </w:rPr>
        <w:t>Available</w:t>
      </w:r>
      <w:proofErr w:type="spellEnd"/>
      <w:r w:rsidRPr="00716885">
        <w:rPr>
          <w:rFonts w:ascii="Times New Roman" w:hAnsi="Times New Roman"/>
          <w:sz w:val="28"/>
          <w:szCs w:val="28"/>
        </w:rPr>
        <w:t xml:space="preserve">» на </w:t>
      </w:r>
      <w:proofErr w:type="spellStart"/>
      <w:r w:rsidRPr="00716885">
        <w:rPr>
          <w:rFonts w:ascii="Times New Roman" w:hAnsi="Times New Roman"/>
          <w:sz w:val="28"/>
          <w:szCs w:val="28"/>
        </w:rPr>
        <w:t>not</w:t>
      </w:r>
      <w:proofErr w:type="spellEnd"/>
      <w:r w:rsidRPr="00716885">
        <w:rPr>
          <w:rFonts w:ascii="Times New Roman" w:hAnsi="Times New Roman"/>
          <w:sz w:val="28"/>
          <w:szCs w:val="28"/>
        </w:rPr>
        <w:t xml:space="preserve"> a </w:t>
      </w:r>
      <w:proofErr w:type="spellStart"/>
      <w:r w:rsidRPr="00716885">
        <w:rPr>
          <w:rFonts w:ascii="Times New Roman" w:hAnsi="Times New Roman"/>
          <w:sz w:val="28"/>
          <w:szCs w:val="28"/>
        </w:rPr>
        <w:t>number</w:t>
      </w:r>
      <w:proofErr w:type="spellEnd"/>
      <w:r w:rsidRPr="00716885">
        <w:rPr>
          <w:rFonts w:ascii="Times New Roman" w:hAnsi="Times New Roman"/>
          <w:sz w:val="28"/>
          <w:szCs w:val="28"/>
        </w:rPr>
        <w:t xml:space="preserve"> (</w:t>
      </w:r>
      <w:proofErr w:type="spellStart"/>
      <w:r w:rsidRPr="00716885">
        <w:rPr>
          <w:rFonts w:ascii="Times New Roman" w:hAnsi="Times New Roman"/>
          <w:sz w:val="28"/>
          <w:szCs w:val="28"/>
        </w:rPr>
        <w:t>np.nan</w:t>
      </w:r>
      <w:proofErr w:type="spellEnd"/>
      <w:r w:rsidRPr="00716885">
        <w:rPr>
          <w:rFonts w:ascii="Times New Roman" w:hAnsi="Times New Roman"/>
          <w:sz w:val="28"/>
          <w:szCs w:val="28"/>
        </w:rPr>
        <w:t xml:space="preserve">), которые можно интерпретировать как числа, а затем конвертирует содержимое определённых колонок в тип </w:t>
      </w:r>
      <w:proofErr w:type="spellStart"/>
      <w:r w:rsidRPr="00716885">
        <w:rPr>
          <w:rFonts w:ascii="Times New Roman" w:hAnsi="Times New Roman"/>
          <w:sz w:val="28"/>
          <w:szCs w:val="28"/>
        </w:rPr>
        <w:t>float</w:t>
      </w:r>
      <w:proofErr w:type="spellEnd"/>
      <w:r w:rsidRPr="00716885">
        <w:rPr>
          <w:rFonts w:ascii="Times New Roman" w:hAnsi="Times New Roman"/>
          <w:sz w:val="28"/>
          <w:szCs w:val="28"/>
        </w:rPr>
        <w:t>:</w:t>
      </w:r>
    </w:p>
    <w:p w14:paraId="4EBA9906" w14:textId="7C1A6FD9" w:rsidR="00716885" w:rsidRDefault="00716885" w:rsidP="00716885">
      <w:pPr>
        <w:ind w:firstLine="708"/>
        <w:jc w:val="center"/>
        <w:rPr>
          <w:rFonts w:ascii="Times New Roman" w:hAnsi="Times New Roman"/>
          <w:sz w:val="28"/>
          <w:szCs w:val="28"/>
        </w:rPr>
      </w:pPr>
      <w:r>
        <w:rPr>
          <w:noProof/>
        </w:rPr>
        <w:lastRenderedPageBreak/>
        <w:drawing>
          <wp:inline distT="0" distB="0" distL="0" distR="0" wp14:anchorId="24674549" wp14:editId="6432635A">
            <wp:extent cx="4848225" cy="167175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5518" cy="1674265"/>
                    </a:xfrm>
                    <a:prstGeom prst="rect">
                      <a:avLst/>
                    </a:prstGeom>
                  </pic:spPr>
                </pic:pic>
              </a:graphicData>
            </a:graphic>
          </wp:inline>
        </w:drawing>
      </w:r>
    </w:p>
    <w:p w14:paraId="1D41D736" w14:textId="13C1F612" w:rsidR="00716885" w:rsidRDefault="00716885" w:rsidP="00716885">
      <w:pPr>
        <w:ind w:firstLine="708"/>
        <w:jc w:val="both"/>
        <w:rPr>
          <w:rFonts w:ascii="Times New Roman" w:hAnsi="Times New Roman"/>
          <w:sz w:val="28"/>
          <w:szCs w:val="28"/>
        </w:rPr>
      </w:pPr>
      <w:r w:rsidRPr="00716885">
        <w:rPr>
          <w:rFonts w:ascii="Times New Roman" w:hAnsi="Times New Roman"/>
          <w:sz w:val="28"/>
          <w:szCs w:val="28"/>
        </w:rPr>
        <w:t>Когда значения в соответствующих колонках у нас станут числами, можно начинать исследовать данные.</w:t>
      </w:r>
    </w:p>
    <w:p w14:paraId="24EFAE6D" w14:textId="2CDF2FCD" w:rsidR="00702A5D" w:rsidRPr="00DF590C" w:rsidRDefault="00702A5D" w:rsidP="00702A5D">
      <w:pPr>
        <w:pStyle w:val="CustomHeader"/>
        <w:rPr>
          <w:rFonts w:ascii="Times New Roman" w:hAnsi="Times New Roman" w:cs="Times New Roman"/>
          <w:i w:val="0"/>
          <w:iCs/>
          <w:sz w:val="36"/>
          <w:szCs w:val="36"/>
          <w:shd w:val="clear" w:color="auto" w:fill="FFFFFF"/>
        </w:rPr>
      </w:pPr>
      <w:bookmarkStart w:id="2" w:name="_Toc121769811"/>
      <w:r>
        <w:rPr>
          <w:rFonts w:ascii="Times New Roman" w:hAnsi="Times New Roman" w:cs="Times New Roman"/>
          <w:i w:val="0"/>
          <w:iCs/>
          <w:sz w:val="36"/>
          <w:szCs w:val="36"/>
          <w:shd w:val="clear" w:color="auto" w:fill="FFFFFF"/>
        </w:rPr>
        <w:t xml:space="preserve">1.1 </w:t>
      </w:r>
      <w:r w:rsidR="00716885" w:rsidRPr="00716885">
        <w:rPr>
          <w:rFonts w:ascii="Times New Roman" w:hAnsi="Times New Roman" w:cs="Times New Roman"/>
          <w:i w:val="0"/>
          <w:iCs/>
          <w:sz w:val="36"/>
          <w:szCs w:val="36"/>
          <w:shd w:val="clear" w:color="auto" w:fill="FFFFFF"/>
        </w:rPr>
        <w:t>Отсутствующие и аномальные данные</w:t>
      </w:r>
      <w:bookmarkEnd w:id="2"/>
    </w:p>
    <w:p w14:paraId="3DEB7C79" w14:textId="77777777" w:rsidR="00702A5D" w:rsidRDefault="00702A5D" w:rsidP="00A626DF">
      <w:pPr>
        <w:ind w:firstLine="708"/>
        <w:rPr>
          <w:rFonts w:ascii="Times New Roman" w:hAnsi="Times New Roman"/>
          <w:sz w:val="28"/>
          <w:szCs w:val="28"/>
        </w:rPr>
      </w:pPr>
    </w:p>
    <w:p w14:paraId="61CB970C" w14:textId="77777777" w:rsidR="00716885" w:rsidRDefault="00716885" w:rsidP="00716885">
      <w:pPr>
        <w:ind w:firstLine="708"/>
        <w:jc w:val="both"/>
        <w:rPr>
          <w:rFonts w:ascii="Times New Roman" w:hAnsi="Times New Roman"/>
          <w:sz w:val="28"/>
          <w:szCs w:val="28"/>
        </w:rPr>
      </w:pPr>
      <w:r w:rsidRPr="00716885">
        <w:rPr>
          <w:rFonts w:ascii="Times New Roman" w:hAnsi="Times New Roman"/>
          <w:sz w:val="28"/>
          <w:szCs w:val="28"/>
        </w:rPr>
        <w:t xml:space="preserve">Наряду с некорректными типами данных одна из самых частых проблем — отсутствующие значения. Они могут отсутствовать по разным причинам, и перед обучением модели эти значения нужно либо заполнить, либо удалить. Сначала </w:t>
      </w:r>
      <w:r>
        <w:rPr>
          <w:rFonts w:ascii="Times New Roman" w:hAnsi="Times New Roman"/>
          <w:sz w:val="28"/>
          <w:szCs w:val="28"/>
        </w:rPr>
        <w:t>необходимо</w:t>
      </w:r>
      <w:r w:rsidRPr="00716885">
        <w:rPr>
          <w:rFonts w:ascii="Times New Roman" w:hAnsi="Times New Roman"/>
          <w:sz w:val="28"/>
          <w:szCs w:val="28"/>
        </w:rPr>
        <w:t xml:space="preserve"> выясни</w:t>
      </w:r>
      <w:r>
        <w:rPr>
          <w:rFonts w:ascii="Times New Roman" w:hAnsi="Times New Roman"/>
          <w:sz w:val="28"/>
          <w:szCs w:val="28"/>
        </w:rPr>
        <w:t>ть</w:t>
      </w:r>
      <w:r w:rsidRPr="00716885">
        <w:rPr>
          <w:rFonts w:ascii="Times New Roman" w:hAnsi="Times New Roman"/>
          <w:sz w:val="28"/>
          <w:szCs w:val="28"/>
        </w:rPr>
        <w:t>, сколько у нас не хватает значений в каждой колонке</w:t>
      </w:r>
      <w:r>
        <w:rPr>
          <w:rFonts w:ascii="Times New Roman" w:hAnsi="Times New Roman"/>
          <w:sz w:val="28"/>
          <w:szCs w:val="28"/>
        </w:rPr>
        <w:t>.</w:t>
      </w:r>
    </w:p>
    <w:p w14:paraId="65A41F3E" w14:textId="644F75F9" w:rsidR="00716885" w:rsidRDefault="00716885" w:rsidP="00716885">
      <w:pPr>
        <w:ind w:firstLine="708"/>
        <w:jc w:val="center"/>
        <w:rPr>
          <w:rFonts w:ascii="Times New Roman" w:hAnsi="Times New Roman"/>
          <w:sz w:val="28"/>
          <w:szCs w:val="28"/>
        </w:rPr>
      </w:pPr>
      <w:r>
        <w:rPr>
          <w:noProof/>
        </w:rPr>
        <w:drawing>
          <wp:inline distT="0" distB="0" distL="0" distR="0" wp14:anchorId="49FADE2E" wp14:editId="2B6DE887">
            <wp:extent cx="3848100" cy="242937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8637" cy="2436022"/>
                    </a:xfrm>
                    <a:prstGeom prst="rect">
                      <a:avLst/>
                    </a:prstGeom>
                  </pic:spPr>
                </pic:pic>
              </a:graphicData>
            </a:graphic>
          </wp:inline>
        </w:drawing>
      </w:r>
    </w:p>
    <w:p w14:paraId="4189E410" w14:textId="5D105AC8" w:rsidR="00716885" w:rsidRDefault="00716885" w:rsidP="00716885">
      <w:pPr>
        <w:ind w:firstLine="708"/>
        <w:jc w:val="both"/>
        <w:rPr>
          <w:rFonts w:ascii="Times New Roman" w:hAnsi="Times New Roman"/>
          <w:sz w:val="28"/>
          <w:szCs w:val="28"/>
        </w:rPr>
      </w:pPr>
      <w:r w:rsidRPr="00716885">
        <w:rPr>
          <w:rFonts w:ascii="Times New Roman" w:hAnsi="Times New Roman"/>
          <w:sz w:val="28"/>
          <w:szCs w:val="28"/>
        </w:rPr>
        <w:t>Убирать информацию всегда нужно с осторожностью, и если много значений в колонке отсутствует, то она, вероятно, не пойдёт на пользу нашей модели. Порог, после которого колонки лучше выкидывать, зависит от задачи</w:t>
      </w:r>
      <w:r w:rsidRPr="00716885">
        <w:rPr>
          <w:rFonts w:ascii="Times New Roman" w:hAnsi="Times New Roman"/>
          <w:sz w:val="28"/>
          <w:szCs w:val="28"/>
        </w:rPr>
        <w:t>,</w:t>
      </w:r>
      <w:r>
        <w:rPr>
          <w:rFonts w:ascii="Times New Roman" w:hAnsi="Times New Roman"/>
          <w:sz w:val="28"/>
          <w:szCs w:val="28"/>
        </w:rPr>
        <w:t xml:space="preserve"> </w:t>
      </w:r>
      <w:r w:rsidRPr="00716885">
        <w:rPr>
          <w:rFonts w:ascii="Times New Roman" w:hAnsi="Times New Roman"/>
          <w:sz w:val="28"/>
          <w:szCs w:val="28"/>
        </w:rPr>
        <w:t xml:space="preserve">а в </w:t>
      </w:r>
      <w:r>
        <w:rPr>
          <w:rFonts w:ascii="Times New Roman" w:hAnsi="Times New Roman"/>
          <w:sz w:val="28"/>
          <w:szCs w:val="28"/>
        </w:rPr>
        <w:t>данном</w:t>
      </w:r>
      <w:r w:rsidRPr="00716885">
        <w:rPr>
          <w:rFonts w:ascii="Times New Roman" w:hAnsi="Times New Roman"/>
          <w:sz w:val="28"/>
          <w:szCs w:val="28"/>
        </w:rPr>
        <w:t xml:space="preserve"> проекте будем удалять колонки, пустые более чем на половину.</w:t>
      </w:r>
      <w:r w:rsidRPr="00716885">
        <w:rPr>
          <w:rFonts w:ascii="Times New Roman" w:hAnsi="Times New Roman"/>
          <w:sz w:val="28"/>
          <w:szCs w:val="28"/>
        </w:rPr>
        <w:t xml:space="preserve"> </w:t>
      </w:r>
    </w:p>
    <w:p w14:paraId="61DF346D" w14:textId="70BEEDC8" w:rsidR="00716885" w:rsidRPr="00716885" w:rsidRDefault="00716885" w:rsidP="00716885">
      <w:pPr>
        <w:ind w:firstLine="708"/>
        <w:jc w:val="both"/>
        <w:rPr>
          <w:rFonts w:ascii="Times New Roman" w:hAnsi="Times New Roman"/>
          <w:sz w:val="28"/>
          <w:szCs w:val="28"/>
        </w:rPr>
      </w:pPr>
      <w:r w:rsidRPr="00716885">
        <w:rPr>
          <w:rFonts w:ascii="Times New Roman" w:hAnsi="Times New Roman"/>
          <w:sz w:val="28"/>
          <w:szCs w:val="28"/>
        </w:rPr>
        <w:t>Также на этом этапе лучше удалить аномальные значения. Они могут возникать из-за опечаток при вводе данных или из-за ошибок в единицах измерений, либо это могут быть корректные, но экстремальные значения. В данном случае удалим «лишние» значения, руководствуясь определением экстремальных аномалий:</w:t>
      </w:r>
    </w:p>
    <w:p w14:paraId="4AEB1F33" w14:textId="77777777" w:rsidR="00716885" w:rsidRPr="00716885" w:rsidRDefault="00716885" w:rsidP="00716885">
      <w:pPr>
        <w:pStyle w:val="a7"/>
        <w:numPr>
          <w:ilvl w:val="0"/>
          <w:numId w:val="38"/>
        </w:numPr>
        <w:jc w:val="both"/>
        <w:rPr>
          <w:rFonts w:ascii="Times New Roman" w:hAnsi="Times New Roman"/>
          <w:sz w:val="28"/>
          <w:szCs w:val="28"/>
        </w:rPr>
      </w:pPr>
      <w:r w:rsidRPr="00716885">
        <w:rPr>
          <w:rFonts w:ascii="Times New Roman" w:hAnsi="Times New Roman"/>
          <w:sz w:val="28"/>
          <w:szCs w:val="28"/>
        </w:rPr>
        <w:t xml:space="preserve">Ниже первого квартиля − 3 </w:t>
      </w:r>
      <w:r w:rsidRPr="00716885">
        <w:rPr>
          <w:rFonts w:ascii="Cambria Math" w:hAnsi="Cambria Math" w:cs="Cambria Math"/>
          <w:sz w:val="28"/>
          <w:szCs w:val="28"/>
        </w:rPr>
        <w:t>∗</w:t>
      </w:r>
      <w:r w:rsidRPr="00716885">
        <w:rPr>
          <w:rFonts w:ascii="Times New Roman" w:hAnsi="Times New Roman"/>
          <w:sz w:val="28"/>
          <w:szCs w:val="28"/>
        </w:rPr>
        <w:t xml:space="preserve"> </w:t>
      </w:r>
      <w:proofErr w:type="spellStart"/>
      <w:r w:rsidRPr="00716885">
        <w:rPr>
          <w:rFonts w:ascii="Times New Roman" w:hAnsi="Times New Roman"/>
          <w:sz w:val="28"/>
          <w:szCs w:val="28"/>
        </w:rPr>
        <w:t>интерквартильный</w:t>
      </w:r>
      <w:proofErr w:type="spellEnd"/>
      <w:r w:rsidRPr="00716885">
        <w:rPr>
          <w:rFonts w:ascii="Times New Roman" w:hAnsi="Times New Roman"/>
          <w:sz w:val="28"/>
          <w:szCs w:val="28"/>
        </w:rPr>
        <w:t xml:space="preserve"> размах.</w:t>
      </w:r>
    </w:p>
    <w:p w14:paraId="077F70A6" w14:textId="15E52133" w:rsidR="00716885" w:rsidRPr="00716885" w:rsidRDefault="00716885" w:rsidP="00716885">
      <w:pPr>
        <w:pStyle w:val="a7"/>
        <w:numPr>
          <w:ilvl w:val="0"/>
          <w:numId w:val="38"/>
        </w:numPr>
        <w:jc w:val="both"/>
        <w:rPr>
          <w:rFonts w:ascii="Times New Roman" w:hAnsi="Times New Roman"/>
          <w:sz w:val="28"/>
          <w:szCs w:val="28"/>
        </w:rPr>
      </w:pPr>
      <w:r w:rsidRPr="00716885">
        <w:rPr>
          <w:rFonts w:ascii="Times New Roman" w:hAnsi="Times New Roman"/>
          <w:sz w:val="28"/>
          <w:szCs w:val="28"/>
        </w:rPr>
        <w:t xml:space="preserve">Выше третьего квартиля + 3 </w:t>
      </w:r>
      <w:r w:rsidRPr="00716885">
        <w:rPr>
          <w:rFonts w:ascii="Cambria Math" w:hAnsi="Cambria Math" w:cs="Cambria Math"/>
          <w:sz w:val="28"/>
          <w:szCs w:val="28"/>
        </w:rPr>
        <w:t>∗</w:t>
      </w:r>
      <w:r w:rsidRPr="00716885">
        <w:rPr>
          <w:rFonts w:ascii="Times New Roman" w:hAnsi="Times New Roman"/>
          <w:sz w:val="28"/>
          <w:szCs w:val="28"/>
        </w:rPr>
        <w:t xml:space="preserve"> </w:t>
      </w:r>
      <w:proofErr w:type="spellStart"/>
      <w:r w:rsidRPr="00716885">
        <w:rPr>
          <w:rFonts w:ascii="Times New Roman" w:hAnsi="Times New Roman"/>
          <w:sz w:val="28"/>
          <w:szCs w:val="28"/>
        </w:rPr>
        <w:t>интерквартильный</w:t>
      </w:r>
      <w:proofErr w:type="spellEnd"/>
      <w:r w:rsidRPr="00716885">
        <w:rPr>
          <w:rFonts w:ascii="Times New Roman" w:hAnsi="Times New Roman"/>
          <w:sz w:val="28"/>
          <w:szCs w:val="28"/>
        </w:rPr>
        <w:t xml:space="preserve"> размах.</w:t>
      </w:r>
    </w:p>
    <w:p w14:paraId="7C703A8F" w14:textId="4C711B16" w:rsidR="00EB0017" w:rsidRDefault="00716885" w:rsidP="00716885">
      <w:pPr>
        <w:ind w:firstLine="708"/>
        <w:jc w:val="both"/>
        <w:rPr>
          <w:rFonts w:ascii="Times New Roman" w:hAnsi="Times New Roman"/>
          <w:sz w:val="28"/>
          <w:szCs w:val="28"/>
        </w:rPr>
      </w:pPr>
      <w:r w:rsidRPr="00716885">
        <w:rPr>
          <w:rFonts w:ascii="Times New Roman" w:hAnsi="Times New Roman"/>
          <w:sz w:val="28"/>
          <w:szCs w:val="28"/>
        </w:rPr>
        <w:lastRenderedPageBreak/>
        <w:t>По завершении процесса очистки данных и удаления аномалий у нас осталось больше 11 000 зданий и 49 признаков.</w:t>
      </w:r>
      <w:r w:rsidRPr="00716885">
        <w:rPr>
          <w:rFonts w:ascii="Times New Roman" w:hAnsi="Times New Roman"/>
          <w:sz w:val="28"/>
          <w:szCs w:val="28"/>
        </w:rPr>
        <w:t xml:space="preserve"> </w:t>
      </w:r>
    </w:p>
    <w:p w14:paraId="2E55323E" w14:textId="78E7AA23" w:rsidR="00702A5D" w:rsidRPr="00DF590C" w:rsidRDefault="00702A5D" w:rsidP="00702A5D">
      <w:pPr>
        <w:pStyle w:val="CustomHeader"/>
        <w:rPr>
          <w:rFonts w:ascii="Times New Roman" w:hAnsi="Times New Roman" w:cs="Times New Roman"/>
          <w:i w:val="0"/>
          <w:iCs/>
          <w:sz w:val="36"/>
          <w:szCs w:val="36"/>
          <w:shd w:val="clear" w:color="auto" w:fill="FFFFFF"/>
        </w:rPr>
      </w:pPr>
      <w:bookmarkStart w:id="3" w:name="_Toc121769812"/>
      <w:r>
        <w:rPr>
          <w:rFonts w:ascii="Times New Roman" w:hAnsi="Times New Roman" w:cs="Times New Roman"/>
          <w:i w:val="0"/>
          <w:iCs/>
          <w:sz w:val="36"/>
          <w:szCs w:val="36"/>
          <w:shd w:val="clear" w:color="auto" w:fill="FFFFFF"/>
        </w:rPr>
        <w:t xml:space="preserve">1.2 </w:t>
      </w:r>
      <w:r w:rsidR="00716885" w:rsidRPr="00716885">
        <w:rPr>
          <w:rFonts w:ascii="Times New Roman" w:hAnsi="Times New Roman" w:cs="Times New Roman"/>
          <w:i w:val="0"/>
          <w:iCs/>
          <w:sz w:val="36"/>
          <w:szCs w:val="36"/>
          <w:shd w:val="clear" w:color="auto" w:fill="FFFFFF"/>
        </w:rPr>
        <w:t>Разведочный анализ данных</w:t>
      </w:r>
      <w:bookmarkEnd w:id="3"/>
    </w:p>
    <w:p w14:paraId="1D927E7F" w14:textId="77777777" w:rsidR="00716885" w:rsidRPr="00716885" w:rsidRDefault="00716885" w:rsidP="00716885">
      <w:pPr>
        <w:ind w:firstLine="708"/>
        <w:rPr>
          <w:rFonts w:ascii="Times New Roman" w:hAnsi="Times New Roman"/>
          <w:sz w:val="28"/>
          <w:szCs w:val="28"/>
        </w:rPr>
      </w:pPr>
    </w:p>
    <w:p w14:paraId="0ED6BA6C" w14:textId="0B5A5EA7" w:rsidR="00716885" w:rsidRPr="00716885" w:rsidRDefault="00716885" w:rsidP="00716885">
      <w:pPr>
        <w:ind w:firstLine="708"/>
        <w:jc w:val="both"/>
        <w:rPr>
          <w:rFonts w:ascii="Times New Roman" w:hAnsi="Times New Roman"/>
          <w:sz w:val="28"/>
          <w:szCs w:val="28"/>
        </w:rPr>
      </w:pPr>
      <w:r>
        <w:rPr>
          <w:rFonts w:ascii="Times New Roman" w:hAnsi="Times New Roman"/>
          <w:sz w:val="28"/>
          <w:szCs w:val="28"/>
        </w:rPr>
        <w:t>Н</w:t>
      </w:r>
      <w:r w:rsidRPr="00716885">
        <w:rPr>
          <w:rFonts w:ascii="Times New Roman" w:hAnsi="Times New Roman"/>
          <w:sz w:val="28"/>
          <w:szCs w:val="28"/>
        </w:rPr>
        <w:t>еобходимый этап очистки данных закончен, можно перейти к исследованию! Разведочный анализ данных (РАД) — неограниченный по времени процесс, в ходе которого мы вычисляем статистику и ищем в данных тенденции, аномалии, шаблоны или взаимосвязи.</w:t>
      </w:r>
    </w:p>
    <w:p w14:paraId="53722BFC" w14:textId="77777777" w:rsidR="00716885" w:rsidRDefault="00716885" w:rsidP="00716885">
      <w:pPr>
        <w:ind w:firstLine="708"/>
        <w:jc w:val="both"/>
        <w:rPr>
          <w:rFonts w:ascii="Times New Roman" w:hAnsi="Times New Roman"/>
          <w:sz w:val="28"/>
          <w:szCs w:val="28"/>
        </w:rPr>
      </w:pPr>
      <w:r w:rsidRPr="00716885">
        <w:rPr>
          <w:rFonts w:ascii="Times New Roman" w:hAnsi="Times New Roman"/>
          <w:sz w:val="28"/>
          <w:szCs w:val="28"/>
        </w:rPr>
        <w:t>Коротко говоря, РАД — это попытка выяснить, что нам могут сказать данные. Обычно анализ начинается с поверхностного обзора, затем мы находим интересные фрагменты и анализируем их подробнее. Выводы могут быть интересными сами по себе, или они могут способствовать выбору модели, помогая решить, какие признаки мы будем использовать.</w:t>
      </w:r>
    </w:p>
    <w:p w14:paraId="253398A6" w14:textId="3D3E9CA7" w:rsidR="00E24C5C" w:rsidRDefault="00716885" w:rsidP="00716885">
      <w:pPr>
        <w:ind w:firstLine="708"/>
        <w:jc w:val="both"/>
        <w:rPr>
          <w:rFonts w:ascii="Times New Roman" w:hAnsi="Times New Roman"/>
          <w:sz w:val="28"/>
          <w:szCs w:val="28"/>
        </w:rPr>
      </w:pPr>
      <w:r>
        <w:rPr>
          <w:rFonts w:ascii="Times New Roman" w:hAnsi="Times New Roman"/>
          <w:sz w:val="28"/>
          <w:szCs w:val="28"/>
        </w:rPr>
        <w:t>Цель проекта</w:t>
      </w:r>
      <w:r w:rsidRPr="00716885">
        <w:rPr>
          <w:rFonts w:ascii="Times New Roman" w:hAnsi="Times New Roman"/>
          <w:sz w:val="28"/>
          <w:szCs w:val="28"/>
        </w:rPr>
        <w:t xml:space="preserve"> — прогнозировать значение Energy Star </w:t>
      </w:r>
      <w:proofErr w:type="spellStart"/>
      <w:r w:rsidRPr="00716885">
        <w:rPr>
          <w:rFonts w:ascii="Times New Roman" w:hAnsi="Times New Roman"/>
          <w:sz w:val="28"/>
          <w:szCs w:val="28"/>
        </w:rPr>
        <w:t>Score</w:t>
      </w:r>
      <w:proofErr w:type="spellEnd"/>
      <w:r w:rsidRPr="00716885">
        <w:rPr>
          <w:rFonts w:ascii="Times New Roman" w:hAnsi="Times New Roman"/>
          <w:sz w:val="28"/>
          <w:szCs w:val="28"/>
        </w:rPr>
        <w:t xml:space="preserve"> (в данных переименовано в </w:t>
      </w:r>
      <w:proofErr w:type="spellStart"/>
      <w:r w:rsidRPr="00716885">
        <w:rPr>
          <w:rFonts w:ascii="Times New Roman" w:hAnsi="Times New Roman"/>
          <w:sz w:val="28"/>
          <w:szCs w:val="28"/>
        </w:rPr>
        <w:t>score</w:t>
      </w:r>
      <w:proofErr w:type="spellEnd"/>
      <w:r w:rsidRPr="00716885">
        <w:rPr>
          <w:rFonts w:ascii="Times New Roman" w:hAnsi="Times New Roman"/>
          <w:sz w:val="28"/>
          <w:szCs w:val="28"/>
        </w:rPr>
        <w:t xml:space="preserve">), так что имеет смысл начать с исследования распределения этой переменной. Гистограмма — простой, но эффективный способ визуализации распределения одиночной переменной, и её можно легко построить с помощью </w:t>
      </w:r>
      <w:proofErr w:type="spellStart"/>
      <w:r w:rsidRPr="00716885">
        <w:rPr>
          <w:rFonts w:ascii="Times New Roman" w:hAnsi="Times New Roman"/>
          <w:sz w:val="28"/>
          <w:szCs w:val="28"/>
        </w:rPr>
        <w:t>matplotlib</w:t>
      </w:r>
      <w:proofErr w:type="spellEnd"/>
      <w:r>
        <w:rPr>
          <w:rFonts w:ascii="Times New Roman" w:hAnsi="Times New Roman"/>
          <w:sz w:val="28"/>
          <w:szCs w:val="28"/>
        </w:rPr>
        <w:t>.</w:t>
      </w:r>
    </w:p>
    <w:p w14:paraId="260C7DF9" w14:textId="20DF3CD0" w:rsidR="00716885" w:rsidRDefault="00716885" w:rsidP="00716885">
      <w:pPr>
        <w:ind w:firstLine="708"/>
        <w:jc w:val="center"/>
        <w:rPr>
          <w:rFonts w:ascii="Times New Roman" w:hAnsi="Times New Roman"/>
          <w:sz w:val="28"/>
          <w:szCs w:val="28"/>
        </w:rPr>
      </w:pPr>
      <w:r>
        <w:rPr>
          <w:noProof/>
        </w:rPr>
        <w:drawing>
          <wp:inline distT="0" distB="0" distL="0" distR="0" wp14:anchorId="547795D0" wp14:editId="5E11D279">
            <wp:extent cx="3819525" cy="1122955"/>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5672" cy="1127702"/>
                    </a:xfrm>
                    <a:prstGeom prst="rect">
                      <a:avLst/>
                    </a:prstGeom>
                  </pic:spPr>
                </pic:pic>
              </a:graphicData>
            </a:graphic>
          </wp:inline>
        </w:drawing>
      </w:r>
    </w:p>
    <w:p w14:paraId="2F2CCA82" w14:textId="327E5FF5" w:rsidR="00716885" w:rsidRDefault="00716885" w:rsidP="00716885">
      <w:pPr>
        <w:ind w:firstLine="708"/>
        <w:jc w:val="center"/>
        <w:rPr>
          <w:rFonts w:ascii="Times New Roman" w:hAnsi="Times New Roman"/>
          <w:sz w:val="28"/>
          <w:szCs w:val="28"/>
        </w:rPr>
      </w:pPr>
      <w:r>
        <w:rPr>
          <w:noProof/>
        </w:rPr>
        <w:drawing>
          <wp:inline distT="0" distB="0" distL="0" distR="0" wp14:anchorId="60896E7B" wp14:editId="29C84DD3">
            <wp:extent cx="3152775" cy="2983388"/>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5898" cy="2986343"/>
                    </a:xfrm>
                    <a:prstGeom prst="rect">
                      <a:avLst/>
                    </a:prstGeom>
                  </pic:spPr>
                </pic:pic>
              </a:graphicData>
            </a:graphic>
          </wp:inline>
        </w:drawing>
      </w:r>
    </w:p>
    <w:p w14:paraId="3533F679" w14:textId="258349D7" w:rsidR="00716885" w:rsidRDefault="00716885" w:rsidP="00716885">
      <w:pPr>
        <w:ind w:firstLine="708"/>
        <w:jc w:val="center"/>
        <w:rPr>
          <w:rFonts w:ascii="Times New Roman" w:hAnsi="Times New Roman"/>
          <w:sz w:val="28"/>
          <w:szCs w:val="28"/>
        </w:rPr>
      </w:pPr>
    </w:p>
    <w:p w14:paraId="3456E06C" w14:textId="2DC6C4AF" w:rsidR="00716885" w:rsidRPr="00716885" w:rsidRDefault="00716885" w:rsidP="00716885">
      <w:pPr>
        <w:ind w:firstLine="708"/>
        <w:jc w:val="both"/>
        <w:rPr>
          <w:rFonts w:ascii="Times New Roman" w:hAnsi="Times New Roman"/>
          <w:sz w:val="28"/>
          <w:szCs w:val="28"/>
        </w:rPr>
      </w:pPr>
      <w:r w:rsidRPr="00716885">
        <w:rPr>
          <w:rFonts w:ascii="Times New Roman" w:hAnsi="Times New Roman"/>
          <w:sz w:val="28"/>
          <w:szCs w:val="28"/>
        </w:rPr>
        <w:lastRenderedPageBreak/>
        <w:t xml:space="preserve">Балл Energy Star </w:t>
      </w:r>
      <w:proofErr w:type="spellStart"/>
      <w:r w:rsidRPr="00716885">
        <w:rPr>
          <w:rFonts w:ascii="Times New Roman" w:hAnsi="Times New Roman"/>
          <w:sz w:val="28"/>
          <w:szCs w:val="28"/>
        </w:rPr>
        <w:t>Score</w:t>
      </w:r>
      <w:proofErr w:type="spellEnd"/>
      <w:r w:rsidRPr="00716885">
        <w:rPr>
          <w:rFonts w:ascii="Times New Roman" w:hAnsi="Times New Roman"/>
          <w:sz w:val="28"/>
          <w:szCs w:val="28"/>
        </w:rPr>
        <w:t xml:space="preserve"> является </w:t>
      </w:r>
      <w:proofErr w:type="spellStart"/>
      <w:r w:rsidRPr="00716885">
        <w:rPr>
          <w:rFonts w:ascii="Times New Roman" w:hAnsi="Times New Roman"/>
          <w:sz w:val="28"/>
          <w:szCs w:val="28"/>
        </w:rPr>
        <w:t>процентилем</w:t>
      </w:r>
      <w:proofErr w:type="spellEnd"/>
      <w:r w:rsidRPr="00716885">
        <w:rPr>
          <w:rFonts w:ascii="Times New Roman" w:hAnsi="Times New Roman"/>
          <w:sz w:val="28"/>
          <w:szCs w:val="28"/>
        </w:rPr>
        <w:t xml:space="preserve">, значит следует ожидать единообразного распределения, когда каждый балл присваивается одному и тому же количеству зданий. Однако высший и низший результаты получило непропорционально большое количество зданий (для Energy Star </w:t>
      </w:r>
      <w:proofErr w:type="spellStart"/>
      <w:r w:rsidRPr="00716885">
        <w:rPr>
          <w:rFonts w:ascii="Times New Roman" w:hAnsi="Times New Roman"/>
          <w:sz w:val="28"/>
          <w:szCs w:val="28"/>
        </w:rPr>
        <w:t>Score</w:t>
      </w:r>
      <w:proofErr w:type="spellEnd"/>
      <w:r w:rsidRPr="00716885">
        <w:rPr>
          <w:rFonts w:ascii="Times New Roman" w:hAnsi="Times New Roman"/>
          <w:sz w:val="28"/>
          <w:szCs w:val="28"/>
        </w:rPr>
        <w:t xml:space="preserve"> чем больше, тем лучше).</w:t>
      </w:r>
    </w:p>
    <w:p w14:paraId="2084C432" w14:textId="63B937D6" w:rsidR="00716885" w:rsidRPr="00716885" w:rsidRDefault="00716885" w:rsidP="00716885">
      <w:pPr>
        <w:ind w:firstLine="708"/>
        <w:jc w:val="both"/>
        <w:rPr>
          <w:rFonts w:ascii="Times New Roman" w:hAnsi="Times New Roman"/>
          <w:sz w:val="28"/>
          <w:szCs w:val="28"/>
        </w:rPr>
      </w:pPr>
      <w:r w:rsidRPr="00716885">
        <w:rPr>
          <w:rFonts w:ascii="Times New Roman" w:hAnsi="Times New Roman"/>
          <w:sz w:val="28"/>
          <w:szCs w:val="28"/>
        </w:rPr>
        <w:t>Если снова посмотр</w:t>
      </w:r>
      <w:r>
        <w:rPr>
          <w:rFonts w:ascii="Times New Roman" w:hAnsi="Times New Roman"/>
          <w:sz w:val="28"/>
          <w:szCs w:val="28"/>
        </w:rPr>
        <w:t>еть</w:t>
      </w:r>
      <w:r w:rsidRPr="00716885">
        <w:rPr>
          <w:rFonts w:ascii="Times New Roman" w:hAnsi="Times New Roman"/>
          <w:sz w:val="28"/>
          <w:szCs w:val="28"/>
        </w:rPr>
        <w:t xml:space="preserve"> на определение этого балла, то </w:t>
      </w:r>
      <w:r>
        <w:rPr>
          <w:rFonts w:ascii="Times New Roman" w:hAnsi="Times New Roman"/>
          <w:sz w:val="28"/>
          <w:szCs w:val="28"/>
        </w:rPr>
        <w:t>заметно</w:t>
      </w:r>
      <w:r w:rsidRPr="00716885">
        <w:rPr>
          <w:rFonts w:ascii="Times New Roman" w:hAnsi="Times New Roman"/>
          <w:sz w:val="28"/>
          <w:szCs w:val="28"/>
        </w:rPr>
        <w:t>, что он рассчитывается на основе «самостоятельно заполняемых владельцами зданий отчётов», что может объяснить избыток очень больших значений. Просить владельцев зданий сообщать о своём энергопотреблении, это как просить студентов сообщать о своих оценках на экзаменах. Так что это, пожалуй, не самый объективный критерий оценки энергоэффективности недвижимости.</w:t>
      </w:r>
    </w:p>
    <w:p w14:paraId="4FE35507" w14:textId="3BD6F011" w:rsidR="00E24C5C" w:rsidRDefault="00716885" w:rsidP="00716885">
      <w:pPr>
        <w:ind w:firstLine="708"/>
        <w:jc w:val="both"/>
        <w:rPr>
          <w:rFonts w:ascii="Times New Roman" w:hAnsi="Times New Roman"/>
          <w:sz w:val="28"/>
          <w:szCs w:val="28"/>
        </w:rPr>
      </w:pPr>
      <w:r w:rsidRPr="00716885">
        <w:rPr>
          <w:rFonts w:ascii="Times New Roman" w:hAnsi="Times New Roman"/>
          <w:sz w:val="28"/>
          <w:szCs w:val="28"/>
        </w:rPr>
        <w:t>Если бы у нас был неограниченный запас времени, то можно было бы выяснить, почему так много зданий получили очень высокие и очень низкие баллы. Для этого нам пришлось бы выбрать соответствующие здания и внимательно их проанализировать. Но нам нужно только научиться прогнозировать баллы, а не разработать более точный метод оценки. Можно пометить себе, что у баллов подозрительное распределение, но мы сосредоточимся на прогнозировании.</w:t>
      </w:r>
    </w:p>
    <w:p w14:paraId="3E4417C1" w14:textId="3B6564C0" w:rsidR="00702A5D" w:rsidRPr="00702A5D" w:rsidRDefault="00702A5D" w:rsidP="00702A5D">
      <w:pPr>
        <w:pStyle w:val="CustomHeader"/>
        <w:rPr>
          <w:rFonts w:ascii="Times New Roman" w:hAnsi="Times New Roman" w:cs="Times New Roman"/>
          <w:i w:val="0"/>
          <w:iCs/>
          <w:sz w:val="36"/>
          <w:szCs w:val="36"/>
          <w:shd w:val="clear" w:color="auto" w:fill="FFFFFF"/>
        </w:rPr>
      </w:pPr>
      <w:bookmarkStart w:id="4" w:name="_Toc121769813"/>
      <w:r>
        <w:rPr>
          <w:rFonts w:ascii="Times New Roman" w:hAnsi="Times New Roman" w:cs="Times New Roman"/>
          <w:i w:val="0"/>
          <w:iCs/>
          <w:sz w:val="36"/>
          <w:szCs w:val="36"/>
          <w:shd w:val="clear" w:color="auto" w:fill="FFFFFF"/>
        </w:rPr>
        <w:t xml:space="preserve">1.3 </w:t>
      </w:r>
      <w:r w:rsidR="00716885" w:rsidRPr="00716885">
        <w:rPr>
          <w:rFonts w:ascii="Times New Roman" w:hAnsi="Times New Roman" w:cs="Times New Roman"/>
          <w:i w:val="0"/>
          <w:iCs/>
          <w:sz w:val="36"/>
          <w:szCs w:val="36"/>
          <w:shd w:val="clear" w:color="auto" w:fill="FFFFFF"/>
        </w:rPr>
        <w:t>Поиск взаимосвязей</w:t>
      </w:r>
      <w:bookmarkEnd w:id="4"/>
    </w:p>
    <w:p w14:paraId="38C7BFB6" w14:textId="1EBADE8B" w:rsidR="00716885" w:rsidRPr="00716885" w:rsidRDefault="00716885" w:rsidP="008506F3">
      <w:pPr>
        <w:shd w:val="clear" w:color="auto" w:fill="FFFFFF"/>
        <w:spacing w:before="100" w:beforeAutospacing="1" w:after="100" w:afterAutospacing="1"/>
        <w:ind w:firstLine="708"/>
        <w:jc w:val="both"/>
        <w:rPr>
          <w:rFonts w:ascii="Times New Roman" w:eastAsia="Times New Roman" w:hAnsi="Times New Roman"/>
          <w:color w:val="000000"/>
          <w:sz w:val="28"/>
          <w:szCs w:val="28"/>
          <w:lang w:eastAsia="ru-RU"/>
        </w:rPr>
      </w:pPr>
      <w:r w:rsidRPr="00716885">
        <w:rPr>
          <w:rFonts w:ascii="Times New Roman" w:eastAsia="Times New Roman" w:hAnsi="Times New Roman"/>
          <w:color w:val="000000"/>
          <w:sz w:val="28"/>
          <w:szCs w:val="28"/>
          <w:lang w:eastAsia="ru-RU"/>
        </w:rPr>
        <w:t xml:space="preserve">Главная часть РАД — поиск взаимосвязей между признаками и нашей целью. Коррелирующие с ней переменные полезны для использования в модели, потому что их можно применять для прогнозирования. Один из способов изучения влияния категориальной переменной (которая принимает только ограниченный набор значений) на цель — это построить график плотности с помощью библиотеки </w:t>
      </w:r>
      <w:proofErr w:type="spellStart"/>
      <w:r w:rsidRPr="00716885">
        <w:rPr>
          <w:rFonts w:ascii="Times New Roman" w:eastAsia="Times New Roman" w:hAnsi="Times New Roman"/>
          <w:color w:val="000000"/>
          <w:sz w:val="28"/>
          <w:szCs w:val="28"/>
          <w:lang w:eastAsia="ru-RU"/>
        </w:rPr>
        <w:t>Seaborn</w:t>
      </w:r>
      <w:proofErr w:type="spellEnd"/>
      <w:r w:rsidRPr="00716885">
        <w:rPr>
          <w:rFonts w:ascii="Times New Roman" w:eastAsia="Times New Roman" w:hAnsi="Times New Roman"/>
          <w:color w:val="000000"/>
          <w:sz w:val="28"/>
          <w:szCs w:val="28"/>
          <w:lang w:eastAsia="ru-RU"/>
        </w:rPr>
        <w:t>.</w:t>
      </w:r>
    </w:p>
    <w:p w14:paraId="2EAB8EA2" w14:textId="19A0DD74" w:rsidR="00817F54" w:rsidRDefault="00716885" w:rsidP="008506F3">
      <w:pPr>
        <w:shd w:val="clear" w:color="auto" w:fill="FFFFFF"/>
        <w:spacing w:before="100" w:beforeAutospacing="1" w:after="100" w:afterAutospacing="1"/>
        <w:ind w:firstLine="708"/>
        <w:jc w:val="both"/>
        <w:rPr>
          <w:noProof/>
        </w:rPr>
      </w:pPr>
      <w:r w:rsidRPr="00716885">
        <w:rPr>
          <w:rFonts w:ascii="Times New Roman" w:eastAsia="Times New Roman" w:hAnsi="Times New Roman"/>
          <w:color w:val="000000"/>
          <w:sz w:val="28"/>
          <w:szCs w:val="28"/>
          <w:lang w:eastAsia="ru-RU"/>
        </w:rPr>
        <w:t xml:space="preserve">График плотности можно считать сглаженной гистограммой, потому что он показывает распределение одиночной переменной. Можно раскрасить отдельные классы на графике, чтобы посмотреть, как категориальная переменная меняет распределение. Этот код строит график плотности Energy Star </w:t>
      </w:r>
      <w:proofErr w:type="spellStart"/>
      <w:r w:rsidRPr="00716885">
        <w:rPr>
          <w:rFonts w:ascii="Times New Roman" w:eastAsia="Times New Roman" w:hAnsi="Times New Roman"/>
          <w:color w:val="000000"/>
          <w:sz w:val="28"/>
          <w:szCs w:val="28"/>
          <w:lang w:eastAsia="ru-RU"/>
        </w:rPr>
        <w:t>Score</w:t>
      </w:r>
      <w:proofErr w:type="spellEnd"/>
      <w:r w:rsidRPr="00716885">
        <w:rPr>
          <w:rFonts w:ascii="Times New Roman" w:eastAsia="Times New Roman" w:hAnsi="Times New Roman"/>
          <w:color w:val="000000"/>
          <w:sz w:val="28"/>
          <w:szCs w:val="28"/>
          <w:lang w:eastAsia="ru-RU"/>
        </w:rPr>
        <w:t xml:space="preserve">, раскрашенный в зависимости от типа здания (для списка зданий </w:t>
      </w:r>
      <w:proofErr w:type="spellStart"/>
      <w:r w:rsidRPr="00716885">
        <w:rPr>
          <w:rFonts w:ascii="Times New Roman" w:eastAsia="Times New Roman" w:hAnsi="Times New Roman"/>
          <w:color w:val="000000"/>
          <w:sz w:val="28"/>
          <w:szCs w:val="28"/>
          <w:lang w:eastAsia="ru-RU"/>
        </w:rPr>
        <w:t>сболее</w:t>
      </w:r>
      <w:proofErr w:type="spellEnd"/>
      <w:r w:rsidRPr="00716885">
        <w:rPr>
          <w:rFonts w:ascii="Times New Roman" w:eastAsia="Times New Roman" w:hAnsi="Times New Roman"/>
          <w:color w:val="000000"/>
          <w:sz w:val="28"/>
          <w:szCs w:val="28"/>
          <w:lang w:eastAsia="ru-RU"/>
        </w:rPr>
        <w:t xml:space="preserve"> чем 100 измерениями):</w:t>
      </w:r>
      <w:r w:rsidRPr="00716885">
        <w:rPr>
          <w:rFonts w:ascii="Times New Roman" w:eastAsia="Times New Roman" w:hAnsi="Times New Roman"/>
          <w:noProof/>
          <w:color w:val="000000"/>
          <w:sz w:val="28"/>
          <w:szCs w:val="28"/>
          <w:lang w:eastAsia="ru-RU"/>
        </w:rPr>
        <w:t xml:space="preserve"> </w:t>
      </w:r>
    </w:p>
    <w:p w14:paraId="4B5C5DF1" w14:textId="316D127B" w:rsidR="008506F3" w:rsidRDefault="008506F3" w:rsidP="008506F3">
      <w:pPr>
        <w:shd w:val="clear" w:color="auto" w:fill="FFFFFF"/>
        <w:spacing w:before="100" w:beforeAutospacing="1" w:after="100" w:afterAutospacing="1"/>
        <w:ind w:firstLine="708"/>
        <w:jc w:val="center"/>
        <w:rPr>
          <w:rFonts w:ascii="Times New Roman" w:eastAsia="Times New Roman" w:hAnsi="Times New Roman"/>
          <w:color w:val="000000"/>
          <w:sz w:val="28"/>
          <w:szCs w:val="28"/>
          <w:lang w:eastAsia="ru-RU"/>
        </w:rPr>
      </w:pPr>
      <w:r>
        <w:rPr>
          <w:noProof/>
        </w:rPr>
        <w:lastRenderedPageBreak/>
        <w:drawing>
          <wp:inline distT="0" distB="0" distL="0" distR="0" wp14:anchorId="7778CF24" wp14:editId="6858CAE8">
            <wp:extent cx="4905375" cy="35324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0067" cy="3535866"/>
                    </a:xfrm>
                    <a:prstGeom prst="rect">
                      <a:avLst/>
                    </a:prstGeom>
                  </pic:spPr>
                </pic:pic>
              </a:graphicData>
            </a:graphic>
          </wp:inline>
        </w:drawing>
      </w:r>
    </w:p>
    <w:p w14:paraId="406AB740" w14:textId="5901F30E" w:rsidR="008506F3" w:rsidRPr="00716885" w:rsidRDefault="008506F3" w:rsidP="008506F3">
      <w:pPr>
        <w:shd w:val="clear" w:color="auto" w:fill="FFFFFF"/>
        <w:spacing w:before="100" w:beforeAutospacing="1" w:after="100" w:afterAutospacing="1"/>
        <w:ind w:firstLine="708"/>
        <w:jc w:val="center"/>
        <w:rPr>
          <w:rFonts w:ascii="Times New Roman" w:eastAsia="Times New Roman" w:hAnsi="Times New Roman"/>
          <w:color w:val="000000"/>
          <w:sz w:val="28"/>
          <w:szCs w:val="28"/>
          <w:lang w:eastAsia="ru-RU"/>
        </w:rPr>
      </w:pPr>
      <w:r>
        <w:rPr>
          <w:noProof/>
        </w:rPr>
        <w:drawing>
          <wp:inline distT="0" distB="0" distL="0" distR="0" wp14:anchorId="3AD64790" wp14:editId="068F1E14">
            <wp:extent cx="4524375" cy="3631894"/>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8853" cy="3635488"/>
                    </a:xfrm>
                    <a:prstGeom prst="rect">
                      <a:avLst/>
                    </a:prstGeom>
                  </pic:spPr>
                </pic:pic>
              </a:graphicData>
            </a:graphic>
          </wp:inline>
        </w:drawing>
      </w:r>
    </w:p>
    <w:p w14:paraId="56B2692D" w14:textId="39DA685E" w:rsidR="008506F3" w:rsidRPr="008506F3" w:rsidRDefault="008506F3" w:rsidP="008506F3">
      <w:pPr>
        <w:shd w:val="clear" w:color="auto" w:fill="FFFFFF"/>
        <w:spacing w:before="100" w:beforeAutospacing="1" w:after="100" w:afterAutospacing="1"/>
        <w:ind w:firstLine="708"/>
        <w:jc w:val="both"/>
        <w:rPr>
          <w:rFonts w:ascii="Times New Roman" w:hAnsi="Times New Roman"/>
          <w:sz w:val="28"/>
          <w:szCs w:val="28"/>
        </w:rPr>
      </w:pPr>
      <w:r w:rsidRPr="008506F3">
        <w:rPr>
          <w:rFonts w:ascii="Times New Roman" w:hAnsi="Times New Roman"/>
          <w:sz w:val="28"/>
          <w:szCs w:val="28"/>
        </w:rPr>
        <w:t xml:space="preserve">Как </w:t>
      </w:r>
      <w:r>
        <w:rPr>
          <w:rFonts w:ascii="Times New Roman" w:hAnsi="Times New Roman"/>
          <w:sz w:val="28"/>
          <w:szCs w:val="28"/>
        </w:rPr>
        <w:t>можно заметить</w:t>
      </w:r>
      <w:r w:rsidRPr="008506F3">
        <w:rPr>
          <w:rFonts w:ascii="Times New Roman" w:hAnsi="Times New Roman"/>
          <w:sz w:val="28"/>
          <w:szCs w:val="28"/>
        </w:rPr>
        <w:t xml:space="preserve">, тип здания сильно влияет на количество баллов. Офисные здания обычно имеют более высокий балл, а отели более низкий. Значит нужно включить тип здания в модель, потому что этот признак влияет на нашу цель. В качестве категориальной переменной мы должны выполнить </w:t>
      </w:r>
      <w:proofErr w:type="spellStart"/>
      <w:r w:rsidRPr="008506F3">
        <w:rPr>
          <w:rFonts w:ascii="Times New Roman" w:hAnsi="Times New Roman"/>
          <w:sz w:val="28"/>
          <w:szCs w:val="28"/>
        </w:rPr>
        <w:t>one-hot</w:t>
      </w:r>
      <w:proofErr w:type="spellEnd"/>
      <w:r w:rsidRPr="008506F3">
        <w:rPr>
          <w:rFonts w:ascii="Times New Roman" w:hAnsi="Times New Roman"/>
          <w:sz w:val="28"/>
          <w:szCs w:val="28"/>
        </w:rPr>
        <w:t xml:space="preserve"> кодирование типа здания.</w:t>
      </w:r>
    </w:p>
    <w:p w14:paraId="1579B912" w14:textId="77777777" w:rsidR="008506F3" w:rsidRPr="008506F3" w:rsidRDefault="008506F3" w:rsidP="008506F3">
      <w:pPr>
        <w:shd w:val="clear" w:color="auto" w:fill="FFFFFF"/>
        <w:spacing w:before="100" w:beforeAutospacing="1" w:after="100" w:afterAutospacing="1"/>
        <w:ind w:firstLine="708"/>
        <w:rPr>
          <w:rFonts w:ascii="Times New Roman" w:hAnsi="Times New Roman"/>
          <w:sz w:val="28"/>
          <w:szCs w:val="28"/>
        </w:rPr>
      </w:pPr>
    </w:p>
    <w:p w14:paraId="733AC3E0" w14:textId="0AE2B5F8" w:rsidR="00817F54" w:rsidRDefault="008506F3" w:rsidP="008506F3">
      <w:pPr>
        <w:shd w:val="clear" w:color="auto" w:fill="FFFFFF"/>
        <w:spacing w:before="100" w:beforeAutospacing="1" w:after="100" w:afterAutospacing="1"/>
        <w:ind w:firstLine="708"/>
        <w:rPr>
          <w:rFonts w:ascii="Times New Roman" w:hAnsi="Times New Roman"/>
          <w:sz w:val="28"/>
          <w:szCs w:val="28"/>
        </w:rPr>
      </w:pPr>
      <w:r w:rsidRPr="008506F3">
        <w:rPr>
          <w:rFonts w:ascii="Times New Roman" w:hAnsi="Times New Roman"/>
          <w:sz w:val="28"/>
          <w:szCs w:val="28"/>
        </w:rPr>
        <w:lastRenderedPageBreak/>
        <w:t xml:space="preserve">Аналогичный график можно использовать для оценки Energy Star </w:t>
      </w:r>
      <w:proofErr w:type="spellStart"/>
      <w:r w:rsidRPr="008506F3">
        <w:rPr>
          <w:rFonts w:ascii="Times New Roman" w:hAnsi="Times New Roman"/>
          <w:sz w:val="28"/>
          <w:szCs w:val="28"/>
        </w:rPr>
        <w:t>Score</w:t>
      </w:r>
      <w:proofErr w:type="spellEnd"/>
      <w:r w:rsidRPr="008506F3">
        <w:rPr>
          <w:rFonts w:ascii="Times New Roman" w:hAnsi="Times New Roman"/>
          <w:sz w:val="28"/>
          <w:szCs w:val="28"/>
        </w:rPr>
        <w:t xml:space="preserve"> по районам города:</w:t>
      </w:r>
    </w:p>
    <w:p w14:paraId="366B9A13" w14:textId="2547B73B" w:rsidR="008506F3" w:rsidRDefault="008506F3" w:rsidP="008506F3">
      <w:pPr>
        <w:shd w:val="clear" w:color="auto" w:fill="FFFFFF"/>
        <w:spacing w:before="100" w:beforeAutospacing="1" w:after="100" w:afterAutospacing="1"/>
        <w:ind w:firstLine="708"/>
        <w:jc w:val="center"/>
        <w:rPr>
          <w:rFonts w:ascii="Times New Roman" w:hAnsi="Times New Roman"/>
          <w:sz w:val="28"/>
          <w:szCs w:val="28"/>
        </w:rPr>
      </w:pPr>
      <w:r>
        <w:rPr>
          <w:noProof/>
        </w:rPr>
        <w:drawing>
          <wp:inline distT="0" distB="0" distL="0" distR="0" wp14:anchorId="7F138570" wp14:editId="794A1F08">
            <wp:extent cx="4095750" cy="32797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4300" cy="3286591"/>
                    </a:xfrm>
                    <a:prstGeom prst="rect">
                      <a:avLst/>
                    </a:prstGeom>
                  </pic:spPr>
                </pic:pic>
              </a:graphicData>
            </a:graphic>
          </wp:inline>
        </w:drawing>
      </w:r>
    </w:p>
    <w:p w14:paraId="46F4C275" w14:textId="5C966567" w:rsidR="008506F3" w:rsidRPr="008506F3" w:rsidRDefault="008506F3" w:rsidP="008506F3">
      <w:pPr>
        <w:shd w:val="clear" w:color="auto" w:fill="FFFFFF"/>
        <w:spacing w:before="100" w:beforeAutospacing="1" w:after="100" w:afterAutospacing="1"/>
        <w:ind w:firstLine="708"/>
        <w:jc w:val="both"/>
        <w:rPr>
          <w:rFonts w:ascii="Times New Roman" w:hAnsi="Times New Roman"/>
          <w:sz w:val="28"/>
          <w:szCs w:val="28"/>
        </w:rPr>
      </w:pPr>
      <w:r w:rsidRPr="008506F3">
        <w:rPr>
          <w:rFonts w:ascii="Times New Roman" w:hAnsi="Times New Roman"/>
          <w:sz w:val="28"/>
          <w:szCs w:val="28"/>
        </w:rPr>
        <w:t>Район не так сильно влияет на балл, как тип здания. Тем не менее включим его в модель, потому что между районами существует небольшая разница.</w:t>
      </w:r>
    </w:p>
    <w:p w14:paraId="4B4D10C6" w14:textId="36D4D740" w:rsidR="008506F3" w:rsidRDefault="008506F3" w:rsidP="008506F3">
      <w:pPr>
        <w:shd w:val="clear" w:color="auto" w:fill="FFFFFF"/>
        <w:spacing w:before="100" w:beforeAutospacing="1" w:after="100" w:afterAutospacing="1"/>
        <w:ind w:firstLine="708"/>
        <w:jc w:val="both"/>
        <w:rPr>
          <w:rFonts w:ascii="Times New Roman" w:hAnsi="Times New Roman"/>
          <w:sz w:val="28"/>
          <w:szCs w:val="28"/>
        </w:rPr>
      </w:pPr>
      <w:r w:rsidRPr="008506F3">
        <w:rPr>
          <w:rFonts w:ascii="Times New Roman" w:hAnsi="Times New Roman"/>
          <w:sz w:val="28"/>
          <w:szCs w:val="28"/>
        </w:rPr>
        <w:t>Чтобы посчитать взаимосвязи между переменными, можно использовать коэффициент корреляции Пирсона. Это мера интенсивности и направления линейной зависимости между двумя переменными. Значение +1 означает идеально линейную положительную зависимость, а -1 означает идеально линейную отрицательную зависимость. Вот несколько примеров значений коэффициента корреляции Пирсона:</w:t>
      </w:r>
    </w:p>
    <w:p w14:paraId="41B8C8AA" w14:textId="1AA652EA" w:rsidR="007A14E6" w:rsidRDefault="008506F3" w:rsidP="007A14E6">
      <w:pPr>
        <w:shd w:val="clear" w:color="auto" w:fill="FFFFFF"/>
        <w:spacing w:before="100" w:beforeAutospacing="1" w:after="100" w:afterAutospacing="1"/>
        <w:ind w:firstLine="708"/>
        <w:jc w:val="center"/>
        <w:rPr>
          <w:rFonts w:ascii="Times New Roman" w:hAnsi="Times New Roman"/>
          <w:sz w:val="28"/>
          <w:szCs w:val="28"/>
        </w:rPr>
      </w:pPr>
      <w:r>
        <w:rPr>
          <w:noProof/>
        </w:rPr>
        <w:drawing>
          <wp:inline distT="0" distB="0" distL="0" distR="0" wp14:anchorId="05291A80" wp14:editId="02B5FC8D">
            <wp:extent cx="5124450" cy="236414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6" cy="2368876"/>
                    </a:xfrm>
                    <a:prstGeom prst="rect">
                      <a:avLst/>
                    </a:prstGeom>
                  </pic:spPr>
                </pic:pic>
              </a:graphicData>
            </a:graphic>
          </wp:inline>
        </w:drawing>
      </w:r>
    </w:p>
    <w:p w14:paraId="79C79C7F" w14:textId="79CB9B89" w:rsidR="008506F3" w:rsidRDefault="008506F3" w:rsidP="007A14E6">
      <w:pPr>
        <w:shd w:val="clear" w:color="auto" w:fill="FFFFFF"/>
        <w:spacing w:before="100" w:beforeAutospacing="1" w:after="100" w:afterAutospacing="1"/>
        <w:ind w:firstLine="708"/>
        <w:jc w:val="center"/>
        <w:rPr>
          <w:rFonts w:ascii="Times New Roman" w:hAnsi="Times New Roman"/>
          <w:sz w:val="28"/>
          <w:szCs w:val="28"/>
        </w:rPr>
      </w:pPr>
    </w:p>
    <w:p w14:paraId="131ACA16" w14:textId="49CE0886" w:rsidR="008506F3" w:rsidRDefault="008506F3" w:rsidP="008506F3">
      <w:pPr>
        <w:shd w:val="clear" w:color="auto" w:fill="FFFFFF"/>
        <w:spacing w:before="100" w:beforeAutospacing="1" w:after="100" w:afterAutospacing="1"/>
        <w:ind w:firstLine="708"/>
        <w:jc w:val="both"/>
        <w:rPr>
          <w:rFonts w:ascii="Times New Roman" w:hAnsi="Times New Roman"/>
          <w:sz w:val="28"/>
          <w:szCs w:val="28"/>
        </w:rPr>
      </w:pPr>
      <w:r w:rsidRPr="008506F3">
        <w:rPr>
          <w:rFonts w:ascii="Times New Roman" w:hAnsi="Times New Roman"/>
          <w:sz w:val="28"/>
          <w:szCs w:val="28"/>
        </w:rPr>
        <w:lastRenderedPageBreak/>
        <w:t xml:space="preserve">Хотя этот коэффициент не может отражать нелинейные зависимости, с него можно начать оценку взаимосвязей переменных. В </w:t>
      </w:r>
      <w:proofErr w:type="spellStart"/>
      <w:r w:rsidRPr="008506F3">
        <w:rPr>
          <w:rFonts w:ascii="Times New Roman" w:hAnsi="Times New Roman"/>
          <w:sz w:val="28"/>
          <w:szCs w:val="28"/>
        </w:rPr>
        <w:t>Pandas</w:t>
      </w:r>
      <w:proofErr w:type="spellEnd"/>
      <w:r w:rsidRPr="008506F3">
        <w:rPr>
          <w:rFonts w:ascii="Times New Roman" w:hAnsi="Times New Roman"/>
          <w:sz w:val="28"/>
          <w:szCs w:val="28"/>
        </w:rPr>
        <w:t xml:space="preserve"> можно легко вычислить корреляции между любыми колонками в кадре данных (</w:t>
      </w:r>
      <w:proofErr w:type="spellStart"/>
      <w:r w:rsidRPr="008506F3">
        <w:rPr>
          <w:rFonts w:ascii="Times New Roman" w:hAnsi="Times New Roman"/>
          <w:sz w:val="28"/>
          <w:szCs w:val="28"/>
        </w:rPr>
        <w:t>dataframe</w:t>
      </w:r>
      <w:proofErr w:type="spellEnd"/>
      <w:r w:rsidRPr="008506F3">
        <w:rPr>
          <w:rFonts w:ascii="Times New Roman" w:hAnsi="Times New Roman"/>
          <w:sz w:val="28"/>
          <w:szCs w:val="28"/>
        </w:rPr>
        <w:t>):</w:t>
      </w:r>
    </w:p>
    <w:p w14:paraId="0029D553" w14:textId="2135514A" w:rsidR="008506F3" w:rsidRDefault="008506F3" w:rsidP="008506F3">
      <w:pPr>
        <w:shd w:val="clear" w:color="auto" w:fill="FFFFFF"/>
        <w:spacing w:before="100" w:beforeAutospacing="1" w:after="100" w:afterAutospacing="1"/>
        <w:ind w:firstLine="708"/>
        <w:jc w:val="both"/>
        <w:rPr>
          <w:rFonts w:ascii="Times New Roman" w:hAnsi="Times New Roman"/>
          <w:sz w:val="28"/>
          <w:szCs w:val="28"/>
        </w:rPr>
      </w:pPr>
      <w:r>
        <w:rPr>
          <w:noProof/>
        </w:rPr>
        <w:drawing>
          <wp:inline distT="0" distB="0" distL="0" distR="0" wp14:anchorId="27F87F0D" wp14:editId="032EDF88">
            <wp:extent cx="5876925" cy="5334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6925" cy="533400"/>
                    </a:xfrm>
                    <a:prstGeom prst="rect">
                      <a:avLst/>
                    </a:prstGeom>
                  </pic:spPr>
                </pic:pic>
              </a:graphicData>
            </a:graphic>
          </wp:inline>
        </w:drawing>
      </w:r>
    </w:p>
    <w:p w14:paraId="157C4872" w14:textId="45DE468D" w:rsidR="008506F3" w:rsidRDefault="008506F3" w:rsidP="008506F3">
      <w:pPr>
        <w:shd w:val="clear" w:color="auto" w:fill="FFFFFF"/>
        <w:spacing w:before="100" w:beforeAutospacing="1" w:after="100" w:afterAutospacing="1"/>
        <w:ind w:firstLine="708"/>
        <w:jc w:val="both"/>
        <w:rPr>
          <w:rFonts w:ascii="Times New Roman" w:hAnsi="Times New Roman"/>
          <w:sz w:val="28"/>
          <w:szCs w:val="28"/>
        </w:rPr>
      </w:pPr>
      <w:r w:rsidRPr="008506F3">
        <w:rPr>
          <w:rFonts w:ascii="Times New Roman" w:hAnsi="Times New Roman"/>
          <w:sz w:val="28"/>
          <w:szCs w:val="28"/>
        </w:rPr>
        <w:t>Самые отрицательные корреляции с целью:</w:t>
      </w:r>
    </w:p>
    <w:p w14:paraId="7B455AAC" w14:textId="2E0E9904" w:rsidR="008506F3" w:rsidRDefault="008506F3" w:rsidP="008506F3">
      <w:pPr>
        <w:shd w:val="clear" w:color="auto" w:fill="FFFFFF"/>
        <w:spacing w:before="100" w:beforeAutospacing="1" w:after="100" w:afterAutospacing="1"/>
        <w:ind w:firstLine="708"/>
        <w:jc w:val="both"/>
        <w:rPr>
          <w:rFonts w:ascii="Times New Roman" w:hAnsi="Times New Roman"/>
          <w:sz w:val="28"/>
          <w:szCs w:val="28"/>
        </w:rPr>
      </w:pPr>
      <w:r>
        <w:rPr>
          <w:noProof/>
        </w:rPr>
        <w:drawing>
          <wp:inline distT="0" distB="0" distL="0" distR="0" wp14:anchorId="2F68CEB3" wp14:editId="4C1A7530">
            <wp:extent cx="6119495" cy="914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914400"/>
                    </a:xfrm>
                    <a:prstGeom prst="rect">
                      <a:avLst/>
                    </a:prstGeom>
                  </pic:spPr>
                </pic:pic>
              </a:graphicData>
            </a:graphic>
          </wp:inline>
        </w:drawing>
      </w:r>
    </w:p>
    <w:p w14:paraId="0110FB7C" w14:textId="269868C8" w:rsidR="008506F3" w:rsidRDefault="008506F3" w:rsidP="008506F3">
      <w:pPr>
        <w:shd w:val="clear" w:color="auto" w:fill="FFFFFF"/>
        <w:spacing w:before="100" w:beforeAutospacing="1" w:after="100" w:afterAutospacing="1"/>
        <w:ind w:firstLine="708"/>
        <w:jc w:val="both"/>
        <w:rPr>
          <w:rFonts w:ascii="Times New Roman" w:hAnsi="Times New Roman"/>
          <w:sz w:val="28"/>
          <w:szCs w:val="28"/>
        </w:rPr>
      </w:pPr>
      <w:r w:rsidRPr="008506F3">
        <w:rPr>
          <w:rFonts w:ascii="Times New Roman" w:hAnsi="Times New Roman"/>
          <w:sz w:val="28"/>
          <w:szCs w:val="28"/>
        </w:rPr>
        <w:t>и самые положительные:</w:t>
      </w:r>
    </w:p>
    <w:p w14:paraId="3FF88AB0" w14:textId="0371D463" w:rsidR="008506F3" w:rsidRDefault="008506F3" w:rsidP="008506F3">
      <w:pPr>
        <w:shd w:val="clear" w:color="auto" w:fill="FFFFFF"/>
        <w:spacing w:before="100" w:beforeAutospacing="1" w:after="100" w:afterAutospacing="1"/>
        <w:ind w:firstLine="708"/>
        <w:jc w:val="both"/>
        <w:rPr>
          <w:rFonts w:ascii="Times New Roman" w:hAnsi="Times New Roman"/>
          <w:sz w:val="28"/>
          <w:szCs w:val="28"/>
        </w:rPr>
      </w:pPr>
      <w:r>
        <w:rPr>
          <w:noProof/>
        </w:rPr>
        <w:drawing>
          <wp:inline distT="0" distB="0" distL="0" distR="0" wp14:anchorId="446B99C9" wp14:editId="6EF78BAF">
            <wp:extent cx="6057900" cy="1238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1238250"/>
                    </a:xfrm>
                    <a:prstGeom prst="rect">
                      <a:avLst/>
                    </a:prstGeom>
                  </pic:spPr>
                </pic:pic>
              </a:graphicData>
            </a:graphic>
          </wp:inline>
        </w:drawing>
      </w:r>
    </w:p>
    <w:p w14:paraId="40ED9500" w14:textId="14DE804F" w:rsidR="008506F3" w:rsidRPr="00480A3E" w:rsidRDefault="008506F3" w:rsidP="008506F3">
      <w:pPr>
        <w:shd w:val="clear" w:color="auto" w:fill="FFFFFF"/>
        <w:spacing w:before="100" w:beforeAutospacing="1" w:after="100" w:afterAutospacing="1"/>
        <w:ind w:firstLine="708"/>
        <w:jc w:val="both"/>
        <w:rPr>
          <w:rFonts w:ascii="Times New Roman" w:hAnsi="Times New Roman"/>
          <w:sz w:val="28"/>
          <w:szCs w:val="28"/>
        </w:rPr>
      </w:pPr>
      <w:r w:rsidRPr="008506F3">
        <w:rPr>
          <w:rFonts w:ascii="Times New Roman" w:hAnsi="Times New Roman"/>
          <w:sz w:val="28"/>
          <w:szCs w:val="28"/>
        </w:rPr>
        <w:t xml:space="preserve">Есть несколько сильных отрицательных корреляций между признаками и целью, причём наибольшие из них относятся к разным категориям EUI (способы расчёта этих показателей слегка различаются). </w:t>
      </w:r>
      <w:r w:rsidRPr="008506F3">
        <w:rPr>
          <w:rFonts w:ascii="Times New Roman" w:hAnsi="Times New Roman"/>
          <w:sz w:val="28"/>
          <w:szCs w:val="28"/>
        </w:rPr>
        <w:t>EUI (</w:t>
      </w:r>
      <w:r w:rsidRPr="008506F3">
        <w:rPr>
          <w:rFonts w:ascii="Times New Roman" w:hAnsi="Times New Roman"/>
          <w:sz w:val="28"/>
          <w:szCs w:val="28"/>
        </w:rPr>
        <w:t xml:space="preserve">Energy </w:t>
      </w:r>
      <w:proofErr w:type="spellStart"/>
      <w:r w:rsidRPr="008506F3">
        <w:rPr>
          <w:rFonts w:ascii="Times New Roman" w:hAnsi="Times New Roman"/>
          <w:sz w:val="28"/>
          <w:szCs w:val="28"/>
        </w:rPr>
        <w:t>Use</w:t>
      </w:r>
      <w:proofErr w:type="spellEnd"/>
      <w:r w:rsidRPr="008506F3">
        <w:rPr>
          <w:rFonts w:ascii="Times New Roman" w:hAnsi="Times New Roman"/>
          <w:sz w:val="28"/>
          <w:szCs w:val="28"/>
        </w:rPr>
        <w:t xml:space="preserve"> </w:t>
      </w:r>
      <w:proofErr w:type="spellStart"/>
      <w:r w:rsidRPr="008506F3">
        <w:rPr>
          <w:rFonts w:ascii="Times New Roman" w:hAnsi="Times New Roman"/>
          <w:sz w:val="28"/>
          <w:szCs w:val="28"/>
        </w:rPr>
        <w:t>Intensity</w:t>
      </w:r>
      <w:proofErr w:type="spellEnd"/>
      <w:r w:rsidRPr="008506F3">
        <w:rPr>
          <w:rFonts w:ascii="Times New Roman" w:hAnsi="Times New Roman"/>
          <w:sz w:val="28"/>
          <w:szCs w:val="28"/>
        </w:rPr>
        <w:t>, интенсивность</w:t>
      </w:r>
      <w:r w:rsidRPr="008506F3">
        <w:rPr>
          <w:rFonts w:ascii="Times New Roman" w:hAnsi="Times New Roman"/>
          <w:sz w:val="28"/>
          <w:szCs w:val="28"/>
        </w:rPr>
        <w:t xml:space="preserve"> использования энергии) </w:t>
      </w:r>
      <w:r w:rsidRPr="008506F3">
        <w:rPr>
          <w:rFonts w:ascii="Times New Roman" w:hAnsi="Times New Roman"/>
          <w:sz w:val="28"/>
          <w:szCs w:val="28"/>
        </w:rPr>
        <w:t>— </w:t>
      </w:r>
      <w:r>
        <w:rPr>
          <w:rFonts w:ascii="Times New Roman" w:hAnsi="Times New Roman"/>
          <w:sz w:val="28"/>
          <w:szCs w:val="28"/>
        </w:rPr>
        <w:t>это</w:t>
      </w:r>
      <w:r w:rsidRPr="008506F3">
        <w:rPr>
          <w:rFonts w:ascii="Times New Roman" w:hAnsi="Times New Roman"/>
          <w:sz w:val="28"/>
          <w:szCs w:val="28"/>
        </w:rPr>
        <w:t xml:space="preserve"> количество энергии, потреблённой зданием, делённое на квадратный фут площади. Эта удельная величина используется для оценки энергоэффективности, и чем она меньше, тем лучше. Логика подсказывает, что эти корреляции оправданны: если EUI увеличивается, то Energy Star </w:t>
      </w:r>
      <w:proofErr w:type="spellStart"/>
      <w:r w:rsidRPr="008506F3">
        <w:rPr>
          <w:rFonts w:ascii="Times New Roman" w:hAnsi="Times New Roman"/>
          <w:sz w:val="28"/>
          <w:szCs w:val="28"/>
        </w:rPr>
        <w:t>Score</w:t>
      </w:r>
      <w:proofErr w:type="spellEnd"/>
      <w:r w:rsidRPr="008506F3">
        <w:rPr>
          <w:rFonts w:ascii="Times New Roman" w:hAnsi="Times New Roman"/>
          <w:sz w:val="28"/>
          <w:szCs w:val="28"/>
        </w:rPr>
        <w:t xml:space="preserve"> должен снижаться.</w:t>
      </w:r>
    </w:p>
    <w:p w14:paraId="20C3315D" w14:textId="566D338C" w:rsidR="00480A3E" w:rsidRPr="004C1126" w:rsidRDefault="004C1126" w:rsidP="004C1126">
      <w:pPr>
        <w:pStyle w:val="CustomHeader"/>
        <w:rPr>
          <w:rFonts w:ascii="Times New Roman" w:hAnsi="Times New Roman" w:cs="Times New Roman"/>
          <w:i w:val="0"/>
          <w:iCs/>
          <w:sz w:val="36"/>
          <w:szCs w:val="36"/>
        </w:rPr>
      </w:pPr>
      <w:bookmarkStart w:id="5" w:name="_Toc121769814"/>
      <w:r w:rsidRPr="004C1126">
        <w:rPr>
          <w:rFonts w:ascii="Times New Roman" w:hAnsi="Times New Roman" w:cs="Times New Roman"/>
          <w:i w:val="0"/>
          <w:iCs/>
          <w:sz w:val="36"/>
          <w:szCs w:val="36"/>
        </w:rPr>
        <w:t xml:space="preserve">1.4 </w:t>
      </w:r>
      <w:proofErr w:type="spellStart"/>
      <w:r w:rsidR="008506F3" w:rsidRPr="008506F3">
        <w:rPr>
          <w:rFonts w:ascii="Times New Roman" w:hAnsi="Times New Roman" w:cs="Times New Roman"/>
          <w:i w:val="0"/>
          <w:iCs/>
          <w:sz w:val="36"/>
          <w:szCs w:val="36"/>
        </w:rPr>
        <w:t>Двухпеременные</w:t>
      </w:r>
      <w:proofErr w:type="spellEnd"/>
      <w:r w:rsidR="008506F3" w:rsidRPr="008506F3">
        <w:rPr>
          <w:rFonts w:ascii="Times New Roman" w:hAnsi="Times New Roman" w:cs="Times New Roman"/>
          <w:i w:val="0"/>
          <w:iCs/>
          <w:sz w:val="36"/>
          <w:szCs w:val="36"/>
        </w:rPr>
        <w:t xml:space="preserve"> графики</w:t>
      </w:r>
      <w:bookmarkEnd w:id="5"/>
    </w:p>
    <w:p w14:paraId="1E95FC38" w14:textId="546F4821" w:rsidR="00C06044" w:rsidRDefault="008506F3" w:rsidP="008506F3">
      <w:pPr>
        <w:ind w:firstLine="708"/>
        <w:jc w:val="both"/>
        <w:rPr>
          <w:rFonts w:ascii="Times New Roman" w:hAnsi="Times New Roman"/>
          <w:sz w:val="28"/>
          <w:szCs w:val="28"/>
        </w:rPr>
      </w:pPr>
      <w:r w:rsidRPr="008506F3">
        <w:rPr>
          <w:rFonts w:ascii="Times New Roman" w:hAnsi="Times New Roman"/>
          <w:sz w:val="28"/>
          <w:szCs w:val="28"/>
          <w:shd w:val="clear" w:color="auto" w:fill="FFFFFF"/>
        </w:rPr>
        <w:t xml:space="preserve">Воспользуемся диаграммами рассеивания для визуализации взаимосвязей между двумя непрерывными переменными. К цветам точек можно добавить дополнительную информацию, например, категориальную переменную. Ниже показана взаимосвязь Energy Star </w:t>
      </w:r>
      <w:proofErr w:type="spellStart"/>
      <w:r w:rsidRPr="008506F3">
        <w:rPr>
          <w:rFonts w:ascii="Times New Roman" w:hAnsi="Times New Roman"/>
          <w:sz w:val="28"/>
          <w:szCs w:val="28"/>
          <w:shd w:val="clear" w:color="auto" w:fill="FFFFFF"/>
        </w:rPr>
        <w:t>Score</w:t>
      </w:r>
      <w:proofErr w:type="spellEnd"/>
      <w:r w:rsidRPr="008506F3">
        <w:rPr>
          <w:rFonts w:ascii="Times New Roman" w:hAnsi="Times New Roman"/>
          <w:sz w:val="28"/>
          <w:szCs w:val="28"/>
          <w:shd w:val="clear" w:color="auto" w:fill="FFFFFF"/>
        </w:rPr>
        <w:t xml:space="preserve"> и EUI, цветом обозначены разные типы зданий:</w:t>
      </w:r>
    </w:p>
    <w:p w14:paraId="4C2EEBA9" w14:textId="3DD6CC5F" w:rsidR="008506F3" w:rsidRDefault="008506F3" w:rsidP="008506F3">
      <w:pPr>
        <w:ind w:firstLine="708"/>
        <w:jc w:val="center"/>
        <w:rPr>
          <w:rFonts w:ascii="Times New Roman" w:hAnsi="Times New Roman"/>
          <w:sz w:val="28"/>
          <w:szCs w:val="28"/>
        </w:rPr>
      </w:pPr>
      <w:r>
        <w:rPr>
          <w:noProof/>
        </w:rPr>
        <w:lastRenderedPageBreak/>
        <w:drawing>
          <wp:inline distT="0" distB="0" distL="0" distR="0" wp14:anchorId="3C51A98F" wp14:editId="6EBE846A">
            <wp:extent cx="5745146" cy="379095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122" cy="3799512"/>
                    </a:xfrm>
                    <a:prstGeom prst="rect">
                      <a:avLst/>
                    </a:prstGeom>
                  </pic:spPr>
                </pic:pic>
              </a:graphicData>
            </a:graphic>
          </wp:inline>
        </w:drawing>
      </w:r>
    </w:p>
    <w:p w14:paraId="4B8C85CF" w14:textId="1EFD3B1C" w:rsidR="008506F3" w:rsidRPr="008506F3" w:rsidRDefault="008506F3" w:rsidP="008506F3">
      <w:pPr>
        <w:ind w:firstLine="708"/>
        <w:jc w:val="both"/>
        <w:rPr>
          <w:rFonts w:ascii="Times New Roman" w:hAnsi="Times New Roman"/>
          <w:sz w:val="28"/>
          <w:szCs w:val="28"/>
        </w:rPr>
      </w:pPr>
      <w:r w:rsidRPr="008506F3">
        <w:rPr>
          <w:rFonts w:ascii="Times New Roman" w:hAnsi="Times New Roman"/>
          <w:sz w:val="28"/>
          <w:szCs w:val="28"/>
        </w:rPr>
        <w:t xml:space="preserve">Этот график позволяет визуализировать коэффициент корреляции -0,7. По мере уменьшения EUI увеличивается Energy Star </w:t>
      </w:r>
      <w:proofErr w:type="spellStart"/>
      <w:r w:rsidRPr="008506F3">
        <w:rPr>
          <w:rFonts w:ascii="Times New Roman" w:hAnsi="Times New Roman"/>
          <w:sz w:val="28"/>
          <w:szCs w:val="28"/>
        </w:rPr>
        <w:t>Score</w:t>
      </w:r>
      <w:proofErr w:type="spellEnd"/>
      <w:r w:rsidRPr="008506F3">
        <w:rPr>
          <w:rFonts w:ascii="Times New Roman" w:hAnsi="Times New Roman"/>
          <w:sz w:val="28"/>
          <w:szCs w:val="28"/>
        </w:rPr>
        <w:t>, эта взаимосвязь наблюдается у зданий разных типов.</w:t>
      </w:r>
    </w:p>
    <w:p w14:paraId="746B3CEA" w14:textId="553FC125" w:rsidR="008506F3" w:rsidRDefault="008506F3" w:rsidP="008506F3">
      <w:pPr>
        <w:ind w:firstLine="708"/>
        <w:jc w:val="both"/>
        <w:rPr>
          <w:rFonts w:ascii="Times New Roman" w:hAnsi="Times New Roman"/>
          <w:sz w:val="28"/>
          <w:szCs w:val="28"/>
        </w:rPr>
      </w:pPr>
      <w:r>
        <w:rPr>
          <w:rFonts w:ascii="Times New Roman" w:hAnsi="Times New Roman"/>
          <w:sz w:val="28"/>
          <w:szCs w:val="28"/>
        </w:rPr>
        <w:t>П</w:t>
      </w:r>
      <w:r w:rsidRPr="008506F3">
        <w:rPr>
          <w:rFonts w:ascii="Times New Roman" w:hAnsi="Times New Roman"/>
          <w:sz w:val="28"/>
          <w:szCs w:val="28"/>
        </w:rPr>
        <w:t xml:space="preserve">оследний исследовательский график называется </w:t>
      </w:r>
      <w:proofErr w:type="spellStart"/>
      <w:r w:rsidRPr="008506F3">
        <w:rPr>
          <w:rFonts w:ascii="Times New Roman" w:hAnsi="Times New Roman"/>
          <w:sz w:val="28"/>
          <w:szCs w:val="28"/>
        </w:rPr>
        <w:t>Pairs</w:t>
      </w:r>
      <w:proofErr w:type="spellEnd"/>
      <w:r w:rsidRPr="008506F3">
        <w:rPr>
          <w:rFonts w:ascii="Times New Roman" w:hAnsi="Times New Roman"/>
          <w:sz w:val="28"/>
          <w:szCs w:val="28"/>
        </w:rPr>
        <w:t xml:space="preserve"> </w:t>
      </w:r>
      <w:proofErr w:type="spellStart"/>
      <w:r w:rsidRPr="008506F3">
        <w:rPr>
          <w:rFonts w:ascii="Times New Roman" w:hAnsi="Times New Roman"/>
          <w:sz w:val="28"/>
          <w:szCs w:val="28"/>
        </w:rPr>
        <w:t>Plot</w:t>
      </w:r>
      <w:proofErr w:type="spellEnd"/>
      <w:r w:rsidRPr="008506F3">
        <w:rPr>
          <w:rFonts w:ascii="Times New Roman" w:hAnsi="Times New Roman"/>
          <w:sz w:val="28"/>
          <w:szCs w:val="28"/>
        </w:rPr>
        <w:t xml:space="preserve"> (парный график). Это прекрасный инструмент, позволяющий увидеть взаимосвязи между различными парами переменных и распределение одиночных переменных. </w:t>
      </w:r>
      <w:r>
        <w:rPr>
          <w:rFonts w:ascii="Times New Roman" w:hAnsi="Times New Roman"/>
          <w:sz w:val="28"/>
          <w:szCs w:val="28"/>
        </w:rPr>
        <w:t>В</w:t>
      </w:r>
      <w:r w:rsidRPr="008506F3">
        <w:rPr>
          <w:rFonts w:ascii="Times New Roman" w:hAnsi="Times New Roman"/>
          <w:sz w:val="28"/>
          <w:szCs w:val="28"/>
        </w:rPr>
        <w:t xml:space="preserve">оспользуемся библиотекой </w:t>
      </w:r>
      <w:proofErr w:type="spellStart"/>
      <w:r w:rsidRPr="008506F3">
        <w:rPr>
          <w:rFonts w:ascii="Times New Roman" w:hAnsi="Times New Roman"/>
          <w:sz w:val="28"/>
          <w:szCs w:val="28"/>
        </w:rPr>
        <w:t>Seaborn</w:t>
      </w:r>
      <w:proofErr w:type="spellEnd"/>
      <w:r w:rsidRPr="008506F3">
        <w:rPr>
          <w:rFonts w:ascii="Times New Roman" w:hAnsi="Times New Roman"/>
          <w:sz w:val="28"/>
          <w:szCs w:val="28"/>
        </w:rPr>
        <w:t xml:space="preserve"> и функцией </w:t>
      </w:r>
      <w:proofErr w:type="spellStart"/>
      <w:r w:rsidRPr="008506F3">
        <w:rPr>
          <w:rFonts w:ascii="Times New Roman" w:hAnsi="Times New Roman"/>
          <w:sz w:val="28"/>
          <w:szCs w:val="28"/>
        </w:rPr>
        <w:t>PairGrid</w:t>
      </w:r>
      <w:proofErr w:type="spellEnd"/>
      <w:r w:rsidRPr="008506F3">
        <w:rPr>
          <w:rFonts w:ascii="Times New Roman" w:hAnsi="Times New Roman"/>
          <w:sz w:val="28"/>
          <w:szCs w:val="28"/>
        </w:rPr>
        <w:t xml:space="preserve"> для создания парного графика с диаграммой рассеивания в верхнем треугольнике, с гистограммой по диагонали, двухмерной диаграммой плотности ядра и коэффициентов корреляции в нижнем треугольнике.</w:t>
      </w:r>
    </w:p>
    <w:p w14:paraId="420AC612" w14:textId="4B679E90" w:rsidR="008506F3" w:rsidRDefault="008506F3" w:rsidP="008506F3">
      <w:pPr>
        <w:ind w:firstLine="708"/>
        <w:jc w:val="center"/>
        <w:rPr>
          <w:rFonts w:ascii="Times New Roman" w:hAnsi="Times New Roman"/>
          <w:sz w:val="28"/>
          <w:szCs w:val="28"/>
        </w:rPr>
      </w:pPr>
      <w:r>
        <w:rPr>
          <w:noProof/>
        </w:rPr>
        <w:lastRenderedPageBreak/>
        <w:drawing>
          <wp:inline distT="0" distB="0" distL="0" distR="0" wp14:anchorId="6D817B92" wp14:editId="37BE8CBB">
            <wp:extent cx="3642742" cy="4457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1084" cy="4467908"/>
                    </a:xfrm>
                    <a:prstGeom prst="rect">
                      <a:avLst/>
                    </a:prstGeom>
                  </pic:spPr>
                </pic:pic>
              </a:graphicData>
            </a:graphic>
          </wp:inline>
        </w:drawing>
      </w:r>
    </w:p>
    <w:p w14:paraId="613AD712" w14:textId="2429AE83" w:rsidR="008506F3" w:rsidRDefault="008506F3" w:rsidP="008506F3">
      <w:pPr>
        <w:ind w:firstLine="708"/>
        <w:jc w:val="center"/>
        <w:rPr>
          <w:rFonts w:ascii="Times New Roman" w:hAnsi="Times New Roman"/>
          <w:sz w:val="28"/>
          <w:szCs w:val="28"/>
        </w:rPr>
      </w:pPr>
      <w:r>
        <w:rPr>
          <w:noProof/>
        </w:rPr>
        <w:drawing>
          <wp:inline distT="0" distB="0" distL="0" distR="0" wp14:anchorId="73A367B7" wp14:editId="21B2B767">
            <wp:extent cx="3467100" cy="3655260"/>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9504" cy="3657794"/>
                    </a:xfrm>
                    <a:prstGeom prst="rect">
                      <a:avLst/>
                    </a:prstGeom>
                  </pic:spPr>
                </pic:pic>
              </a:graphicData>
            </a:graphic>
          </wp:inline>
        </w:drawing>
      </w:r>
    </w:p>
    <w:p w14:paraId="6E18A37D" w14:textId="68EC8CBD" w:rsidR="008506F3" w:rsidRDefault="008506F3" w:rsidP="008506F3">
      <w:pPr>
        <w:ind w:firstLine="708"/>
        <w:jc w:val="both"/>
        <w:rPr>
          <w:rFonts w:ascii="Times New Roman" w:hAnsi="Times New Roman"/>
          <w:sz w:val="28"/>
          <w:szCs w:val="28"/>
        </w:rPr>
      </w:pPr>
      <w:r w:rsidRPr="008506F3">
        <w:rPr>
          <w:rFonts w:ascii="Times New Roman" w:hAnsi="Times New Roman"/>
          <w:sz w:val="28"/>
          <w:szCs w:val="28"/>
        </w:rPr>
        <w:t xml:space="preserve">Чтобы увидеть взаимосвязи переменных, поищем пересечения рядов и колонок. Допустим, нужно посмотреть корреляцию </w:t>
      </w:r>
      <w:proofErr w:type="spellStart"/>
      <w:r w:rsidRPr="008506F3">
        <w:rPr>
          <w:rFonts w:ascii="Times New Roman" w:hAnsi="Times New Roman"/>
          <w:sz w:val="28"/>
          <w:szCs w:val="28"/>
        </w:rPr>
        <w:t>Weather</w:t>
      </w:r>
      <w:proofErr w:type="spellEnd"/>
      <w:r w:rsidRPr="008506F3">
        <w:rPr>
          <w:rFonts w:ascii="Times New Roman" w:hAnsi="Times New Roman"/>
          <w:sz w:val="28"/>
          <w:szCs w:val="28"/>
        </w:rPr>
        <w:t xml:space="preserve"> </w:t>
      </w:r>
      <w:proofErr w:type="spellStart"/>
      <w:r w:rsidRPr="008506F3">
        <w:rPr>
          <w:rFonts w:ascii="Times New Roman" w:hAnsi="Times New Roman"/>
          <w:sz w:val="28"/>
          <w:szCs w:val="28"/>
        </w:rPr>
        <w:t>Norm</w:t>
      </w:r>
      <w:proofErr w:type="spellEnd"/>
      <w:r w:rsidRPr="008506F3">
        <w:rPr>
          <w:rFonts w:ascii="Times New Roman" w:hAnsi="Times New Roman"/>
          <w:sz w:val="28"/>
          <w:szCs w:val="28"/>
        </w:rPr>
        <w:t xml:space="preserve"> EUI и </w:t>
      </w:r>
      <w:proofErr w:type="spellStart"/>
      <w:r w:rsidRPr="008506F3">
        <w:rPr>
          <w:rFonts w:ascii="Times New Roman" w:hAnsi="Times New Roman"/>
          <w:sz w:val="28"/>
          <w:szCs w:val="28"/>
        </w:rPr>
        <w:t>score</w:t>
      </w:r>
      <w:proofErr w:type="spellEnd"/>
      <w:r w:rsidRPr="008506F3">
        <w:rPr>
          <w:rFonts w:ascii="Times New Roman" w:hAnsi="Times New Roman"/>
          <w:sz w:val="28"/>
          <w:szCs w:val="28"/>
        </w:rPr>
        <w:t xml:space="preserve">, </w:t>
      </w:r>
      <w:r w:rsidRPr="008506F3">
        <w:rPr>
          <w:rFonts w:ascii="Times New Roman" w:hAnsi="Times New Roman"/>
          <w:sz w:val="28"/>
          <w:szCs w:val="28"/>
        </w:rPr>
        <w:lastRenderedPageBreak/>
        <w:t xml:space="preserve">тогда мы ищем ряд </w:t>
      </w:r>
      <w:proofErr w:type="spellStart"/>
      <w:r w:rsidRPr="008506F3">
        <w:rPr>
          <w:rFonts w:ascii="Times New Roman" w:hAnsi="Times New Roman"/>
          <w:sz w:val="28"/>
          <w:szCs w:val="28"/>
        </w:rPr>
        <w:t>Weather</w:t>
      </w:r>
      <w:proofErr w:type="spellEnd"/>
      <w:r w:rsidRPr="008506F3">
        <w:rPr>
          <w:rFonts w:ascii="Times New Roman" w:hAnsi="Times New Roman"/>
          <w:sz w:val="28"/>
          <w:szCs w:val="28"/>
        </w:rPr>
        <w:t xml:space="preserve"> </w:t>
      </w:r>
      <w:proofErr w:type="spellStart"/>
      <w:r w:rsidRPr="008506F3">
        <w:rPr>
          <w:rFonts w:ascii="Times New Roman" w:hAnsi="Times New Roman"/>
          <w:sz w:val="28"/>
          <w:szCs w:val="28"/>
        </w:rPr>
        <w:t>Norm</w:t>
      </w:r>
      <w:proofErr w:type="spellEnd"/>
      <w:r w:rsidRPr="008506F3">
        <w:rPr>
          <w:rFonts w:ascii="Times New Roman" w:hAnsi="Times New Roman"/>
          <w:sz w:val="28"/>
          <w:szCs w:val="28"/>
        </w:rPr>
        <w:t xml:space="preserve"> EUI и колонку </w:t>
      </w:r>
      <w:proofErr w:type="spellStart"/>
      <w:r w:rsidRPr="008506F3">
        <w:rPr>
          <w:rFonts w:ascii="Times New Roman" w:hAnsi="Times New Roman"/>
          <w:sz w:val="28"/>
          <w:szCs w:val="28"/>
        </w:rPr>
        <w:t>score</w:t>
      </w:r>
      <w:proofErr w:type="spellEnd"/>
      <w:r w:rsidRPr="008506F3">
        <w:rPr>
          <w:rFonts w:ascii="Times New Roman" w:hAnsi="Times New Roman"/>
          <w:sz w:val="28"/>
          <w:szCs w:val="28"/>
        </w:rPr>
        <w:t>, на пересечении которых стоит коэффициент корреляции -0,67.</w:t>
      </w:r>
    </w:p>
    <w:p w14:paraId="13A76E89" w14:textId="0FB2DB57" w:rsidR="007A14E6" w:rsidRDefault="007A14E6" w:rsidP="007A14E6">
      <w:pPr>
        <w:pStyle w:val="CustomHeader"/>
        <w:rPr>
          <w:rFonts w:ascii="Times New Roman" w:hAnsi="Times New Roman" w:cs="Times New Roman"/>
          <w:i w:val="0"/>
          <w:iCs/>
          <w:sz w:val="36"/>
          <w:szCs w:val="36"/>
        </w:rPr>
      </w:pPr>
      <w:bookmarkStart w:id="6" w:name="_Toc121769815"/>
      <w:r w:rsidRPr="004C1126">
        <w:rPr>
          <w:rFonts w:ascii="Times New Roman" w:hAnsi="Times New Roman" w:cs="Times New Roman"/>
          <w:i w:val="0"/>
          <w:iCs/>
          <w:sz w:val="36"/>
          <w:szCs w:val="36"/>
        </w:rPr>
        <w:t>1.</w:t>
      </w:r>
      <w:r>
        <w:rPr>
          <w:rFonts w:ascii="Times New Roman" w:hAnsi="Times New Roman" w:cs="Times New Roman"/>
          <w:i w:val="0"/>
          <w:iCs/>
          <w:sz w:val="36"/>
          <w:szCs w:val="36"/>
        </w:rPr>
        <w:t>5</w:t>
      </w:r>
      <w:r w:rsidRPr="004C1126">
        <w:rPr>
          <w:rFonts w:ascii="Times New Roman" w:hAnsi="Times New Roman" w:cs="Times New Roman"/>
          <w:i w:val="0"/>
          <w:iCs/>
          <w:sz w:val="36"/>
          <w:szCs w:val="36"/>
        </w:rPr>
        <w:t xml:space="preserve"> </w:t>
      </w:r>
      <w:r w:rsidR="008506F3" w:rsidRPr="008506F3">
        <w:rPr>
          <w:rFonts w:ascii="Times New Roman" w:hAnsi="Times New Roman" w:cs="Times New Roman"/>
          <w:i w:val="0"/>
          <w:iCs/>
          <w:sz w:val="36"/>
          <w:szCs w:val="36"/>
        </w:rPr>
        <w:t>Конструирование и выбор признаков</w:t>
      </w:r>
      <w:bookmarkEnd w:id="6"/>
    </w:p>
    <w:p w14:paraId="44C3D094" w14:textId="5AE2C9CD" w:rsidR="008506F3" w:rsidRPr="008506F3" w:rsidRDefault="008506F3" w:rsidP="008506F3">
      <w:pPr>
        <w:ind w:firstLine="708"/>
        <w:jc w:val="both"/>
        <w:rPr>
          <w:rFonts w:ascii="Times New Roman" w:hAnsi="Times New Roman"/>
          <w:sz w:val="28"/>
          <w:szCs w:val="28"/>
          <w:lang w:eastAsia="ru-RU"/>
        </w:rPr>
      </w:pPr>
      <w:r w:rsidRPr="008506F3">
        <w:rPr>
          <w:rFonts w:ascii="Times New Roman" w:hAnsi="Times New Roman"/>
          <w:sz w:val="28"/>
          <w:szCs w:val="28"/>
          <w:lang w:eastAsia="ru-RU"/>
        </w:rPr>
        <w:t>Конструирование и выбор признаков зачастую приносит наибольшую отдачу с точки зрения времени, потраченного на машинное обучение. Сначала дадим определения:</w:t>
      </w:r>
    </w:p>
    <w:p w14:paraId="27259A01" w14:textId="77777777" w:rsidR="008506F3" w:rsidRPr="008506F3" w:rsidRDefault="008506F3" w:rsidP="008506F3">
      <w:pPr>
        <w:pStyle w:val="a7"/>
        <w:numPr>
          <w:ilvl w:val="0"/>
          <w:numId w:val="39"/>
        </w:numPr>
        <w:jc w:val="both"/>
        <w:rPr>
          <w:rFonts w:ascii="Times New Roman" w:hAnsi="Times New Roman"/>
          <w:sz w:val="28"/>
          <w:szCs w:val="28"/>
          <w:lang w:eastAsia="ru-RU"/>
        </w:rPr>
      </w:pPr>
      <w:r w:rsidRPr="008506F3">
        <w:rPr>
          <w:rFonts w:ascii="Times New Roman" w:hAnsi="Times New Roman"/>
          <w:sz w:val="28"/>
          <w:szCs w:val="28"/>
          <w:lang w:eastAsia="ru-RU"/>
        </w:rPr>
        <w:t xml:space="preserve">Конструирование признаков: процесс извлечения или создания новых признаков из сырых данных. Чтобы использовать переменные в модели, возможно, их придётся преобразовывать, скажем, брать натуральный логарифм, или извлекать квадратный корень, или применять </w:t>
      </w:r>
      <w:proofErr w:type="spellStart"/>
      <w:r w:rsidRPr="008506F3">
        <w:rPr>
          <w:rFonts w:ascii="Times New Roman" w:hAnsi="Times New Roman"/>
          <w:sz w:val="28"/>
          <w:szCs w:val="28"/>
          <w:lang w:eastAsia="ru-RU"/>
        </w:rPr>
        <w:t>one-hot</w:t>
      </w:r>
      <w:proofErr w:type="spellEnd"/>
      <w:r w:rsidRPr="008506F3">
        <w:rPr>
          <w:rFonts w:ascii="Times New Roman" w:hAnsi="Times New Roman"/>
          <w:sz w:val="28"/>
          <w:szCs w:val="28"/>
          <w:lang w:eastAsia="ru-RU"/>
        </w:rPr>
        <w:t xml:space="preserve"> кодирование категориальных переменных. Конструирование признаков можно рассматривать как создание дополнительных признаков из сырых данных.</w:t>
      </w:r>
    </w:p>
    <w:p w14:paraId="3FB84113" w14:textId="693F1520" w:rsidR="008506F3" w:rsidRPr="008506F3" w:rsidRDefault="008506F3" w:rsidP="008506F3">
      <w:pPr>
        <w:pStyle w:val="a7"/>
        <w:numPr>
          <w:ilvl w:val="0"/>
          <w:numId w:val="39"/>
        </w:numPr>
        <w:jc w:val="both"/>
        <w:rPr>
          <w:rFonts w:ascii="Times New Roman" w:hAnsi="Times New Roman"/>
          <w:sz w:val="28"/>
          <w:szCs w:val="28"/>
          <w:lang w:eastAsia="ru-RU"/>
        </w:rPr>
      </w:pPr>
      <w:r w:rsidRPr="008506F3">
        <w:rPr>
          <w:rFonts w:ascii="Times New Roman" w:hAnsi="Times New Roman"/>
          <w:sz w:val="28"/>
          <w:szCs w:val="28"/>
          <w:lang w:eastAsia="ru-RU"/>
        </w:rPr>
        <w:t>Выбор признаков: процесс выбора из данных самых релевантных признаков, в ходе которого мы удаляем часть признаков, чтобы помочь модели лучше обобщать новые данные ради получения более интерпретируемой модели. Выбор признаков можно рассматривать как удаление «лишнего», чтобы осталось только самое важное.</w:t>
      </w:r>
    </w:p>
    <w:p w14:paraId="52FF5D0C" w14:textId="4F0C13DD" w:rsidR="008506F3" w:rsidRPr="008506F3" w:rsidRDefault="008506F3" w:rsidP="008506F3">
      <w:pPr>
        <w:ind w:firstLine="708"/>
        <w:jc w:val="both"/>
        <w:rPr>
          <w:rFonts w:ascii="Times New Roman" w:hAnsi="Times New Roman"/>
          <w:sz w:val="28"/>
          <w:szCs w:val="28"/>
          <w:lang w:eastAsia="ru-RU"/>
        </w:rPr>
      </w:pPr>
      <w:r w:rsidRPr="008506F3">
        <w:rPr>
          <w:rFonts w:ascii="Times New Roman" w:hAnsi="Times New Roman"/>
          <w:sz w:val="28"/>
          <w:szCs w:val="28"/>
          <w:lang w:eastAsia="ru-RU"/>
        </w:rPr>
        <w:t xml:space="preserve">Модель машинного обучения может учиться только на предоставленных нами данных, поэтому крайне важно удостовериться, что мы включили всю релевантную для нашей задачи информацию. </w:t>
      </w:r>
    </w:p>
    <w:p w14:paraId="33CBCB53" w14:textId="4FDFCEBF" w:rsidR="008506F3" w:rsidRPr="008506F3" w:rsidRDefault="008506F3" w:rsidP="008506F3">
      <w:pPr>
        <w:ind w:firstLine="708"/>
        <w:jc w:val="both"/>
        <w:rPr>
          <w:rFonts w:ascii="Times New Roman" w:hAnsi="Times New Roman"/>
          <w:sz w:val="28"/>
          <w:szCs w:val="28"/>
          <w:lang w:eastAsia="ru-RU"/>
        </w:rPr>
      </w:pPr>
      <w:r>
        <w:rPr>
          <w:rFonts w:ascii="Times New Roman" w:hAnsi="Times New Roman"/>
          <w:sz w:val="28"/>
          <w:szCs w:val="28"/>
          <w:lang w:eastAsia="ru-RU"/>
        </w:rPr>
        <w:t>С</w:t>
      </w:r>
      <w:r w:rsidRPr="008506F3">
        <w:rPr>
          <w:rFonts w:ascii="Times New Roman" w:hAnsi="Times New Roman"/>
          <w:sz w:val="28"/>
          <w:szCs w:val="28"/>
          <w:lang w:eastAsia="ru-RU"/>
        </w:rPr>
        <w:t>делаем следующее:</w:t>
      </w:r>
    </w:p>
    <w:p w14:paraId="2C440FA9" w14:textId="77777777" w:rsidR="008506F3" w:rsidRPr="008506F3" w:rsidRDefault="008506F3" w:rsidP="008506F3">
      <w:pPr>
        <w:pStyle w:val="a7"/>
        <w:numPr>
          <w:ilvl w:val="0"/>
          <w:numId w:val="40"/>
        </w:numPr>
        <w:jc w:val="both"/>
        <w:rPr>
          <w:rFonts w:ascii="Times New Roman" w:hAnsi="Times New Roman"/>
          <w:sz w:val="28"/>
          <w:szCs w:val="28"/>
          <w:lang w:eastAsia="ru-RU"/>
        </w:rPr>
      </w:pPr>
      <w:r w:rsidRPr="008506F3">
        <w:rPr>
          <w:rFonts w:ascii="Times New Roman" w:hAnsi="Times New Roman"/>
          <w:sz w:val="28"/>
          <w:szCs w:val="28"/>
          <w:lang w:eastAsia="ru-RU"/>
        </w:rPr>
        <w:t xml:space="preserve">Применим к категориальным переменным (квартал и тип собственности) </w:t>
      </w:r>
      <w:proofErr w:type="spellStart"/>
      <w:r w:rsidRPr="008506F3">
        <w:rPr>
          <w:rFonts w:ascii="Times New Roman" w:hAnsi="Times New Roman"/>
          <w:sz w:val="28"/>
          <w:szCs w:val="28"/>
          <w:lang w:eastAsia="ru-RU"/>
        </w:rPr>
        <w:t>one-hot</w:t>
      </w:r>
      <w:proofErr w:type="spellEnd"/>
      <w:r w:rsidRPr="008506F3">
        <w:rPr>
          <w:rFonts w:ascii="Times New Roman" w:hAnsi="Times New Roman"/>
          <w:sz w:val="28"/>
          <w:szCs w:val="28"/>
          <w:lang w:eastAsia="ru-RU"/>
        </w:rPr>
        <w:t xml:space="preserve"> кодирование.</w:t>
      </w:r>
    </w:p>
    <w:p w14:paraId="4A199E6F" w14:textId="77777777" w:rsidR="008506F3" w:rsidRPr="008506F3" w:rsidRDefault="008506F3" w:rsidP="008506F3">
      <w:pPr>
        <w:pStyle w:val="a7"/>
        <w:numPr>
          <w:ilvl w:val="0"/>
          <w:numId w:val="40"/>
        </w:numPr>
        <w:jc w:val="both"/>
        <w:rPr>
          <w:rFonts w:ascii="Times New Roman" w:hAnsi="Times New Roman"/>
          <w:sz w:val="28"/>
          <w:szCs w:val="28"/>
          <w:lang w:eastAsia="ru-RU"/>
        </w:rPr>
      </w:pPr>
      <w:r w:rsidRPr="008506F3">
        <w:rPr>
          <w:rFonts w:ascii="Times New Roman" w:hAnsi="Times New Roman"/>
          <w:sz w:val="28"/>
          <w:szCs w:val="28"/>
          <w:lang w:eastAsia="ru-RU"/>
        </w:rPr>
        <w:t>Добавим взятие натурального логарифма от всех числовых переменных.</w:t>
      </w:r>
    </w:p>
    <w:p w14:paraId="53DFF292" w14:textId="77777777" w:rsidR="008506F3" w:rsidRPr="008506F3" w:rsidRDefault="008506F3" w:rsidP="008506F3">
      <w:pPr>
        <w:ind w:firstLine="708"/>
        <w:jc w:val="both"/>
        <w:rPr>
          <w:rFonts w:ascii="Times New Roman" w:hAnsi="Times New Roman"/>
          <w:sz w:val="28"/>
          <w:szCs w:val="28"/>
          <w:lang w:eastAsia="ru-RU"/>
        </w:rPr>
      </w:pPr>
    </w:p>
    <w:p w14:paraId="6028B7E7" w14:textId="6CC86BE9" w:rsidR="008506F3" w:rsidRPr="008506F3" w:rsidRDefault="008506F3" w:rsidP="008506F3">
      <w:pPr>
        <w:ind w:firstLine="708"/>
        <w:jc w:val="both"/>
        <w:rPr>
          <w:rFonts w:ascii="Times New Roman" w:hAnsi="Times New Roman"/>
          <w:sz w:val="28"/>
          <w:szCs w:val="28"/>
          <w:lang w:eastAsia="ru-RU"/>
        </w:rPr>
      </w:pPr>
      <w:r w:rsidRPr="008506F3">
        <w:rPr>
          <w:rFonts w:ascii="Times New Roman" w:hAnsi="Times New Roman"/>
          <w:sz w:val="28"/>
          <w:szCs w:val="28"/>
          <w:lang w:eastAsia="ru-RU"/>
        </w:rPr>
        <w:t>One-</w:t>
      </w:r>
      <w:proofErr w:type="spellStart"/>
      <w:r w:rsidRPr="008506F3">
        <w:rPr>
          <w:rFonts w:ascii="Times New Roman" w:hAnsi="Times New Roman"/>
          <w:sz w:val="28"/>
          <w:szCs w:val="28"/>
          <w:lang w:eastAsia="ru-RU"/>
        </w:rPr>
        <w:t>hot</w:t>
      </w:r>
      <w:proofErr w:type="spellEnd"/>
      <w:r w:rsidRPr="008506F3">
        <w:rPr>
          <w:rFonts w:ascii="Times New Roman" w:hAnsi="Times New Roman"/>
          <w:sz w:val="28"/>
          <w:szCs w:val="28"/>
          <w:lang w:eastAsia="ru-RU"/>
        </w:rPr>
        <w:t xml:space="preserve"> кодирование необходимо для того, чтобы включить в модель категориальные переменные. Алгоритм машинного обучения не сможет понять тип «офис», так что если здание офисное, мы присвоим ему признак 1, а если не офисное, то 0.</w:t>
      </w:r>
    </w:p>
    <w:p w14:paraId="152412D4" w14:textId="580B6268" w:rsidR="008506F3" w:rsidRPr="008506F3" w:rsidRDefault="008506F3" w:rsidP="008506F3">
      <w:pPr>
        <w:ind w:firstLine="708"/>
        <w:jc w:val="both"/>
        <w:rPr>
          <w:rFonts w:ascii="Times New Roman" w:hAnsi="Times New Roman"/>
          <w:sz w:val="28"/>
          <w:szCs w:val="28"/>
          <w:lang w:eastAsia="ru-RU"/>
        </w:rPr>
      </w:pPr>
      <w:r w:rsidRPr="008506F3">
        <w:rPr>
          <w:rFonts w:ascii="Times New Roman" w:hAnsi="Times New Roman"/>
          <w:sz w:val="28"/>
          <w:szCs w:val="28"/>
          <w:lang w:eastAsia="ru-RU"/>
        </w:rPr>
        <w:t>Добавление преобразованных признаков поможет модели узнать о нелинейных взаимосвязях внутри данных. В анализе данных является нормальной практикой извлекать квадратные корни, брать натуральные логарифмы или ещё как-то преобразовывать признаки, это зависит от конкретной задачи или вашего знания лучших методик. В данном случае добавим натуральный логарифм всех числовых признаков.</w:t>
      </w:r>
    </w:p>
    <w:p w14:paraId="23F316CD" w14:textId="77777777" w:rsidR="008506F3" w:rsidRPr="008506F3" w:rsidRDefault="008506F3" w:rsidP="008506F3">
      <w:pPr>
        <w:ind w:firstLine="708"/>
        <w:jc w:val="both"/>
        <w:rPr>
          <w:rFonts w:ascii="Times New Roman" w:hAnsi="Times New Roman"/>
          <w:sz w:val="28"/>
          <w:szCs w:val="28"/>
          <w:lang w:eastAsia="ru-RU"/>
        </w:rPr>
      </w:pPr>
    </w:p>
    <w:p w14:paraId="0E5E65EF" w14:textId="2387B184" w:rsidR="00403239" w:rsidRDefault="008506F3" w:rsidP="008506F3">
      <w:pPr>
        <w:ind w:firstLine="708"/>
        <w:jc w:val="both"/>
        <w:rPr>
          <w:rFonts w:ascii="Times New Roman" w:hAnsi="Times New Roman"/>
          <w:sz w:val="28"/>
          <w:szCs w:val="28"/>
          <w:lang w:eastAsia="ru-RU"/>
        </w:rPr>
      </w:pPr>
      <w:r w:rsidRPr="008506F3">
        <w:rPr>
          <w:rFonts w:ascii="Times New Roman" w:hAnsi="Times New Roman"/>
          <w:sz w:val="28"/>
          <w:szCs w:val="28"/>
          <w:lang w:eastAsia="ru-RU"/>
        </w:rPr>
        <w:lastRenderedPageBreak/>
        <w:t xml:space="preserve">Этот код выбирает числовые признаки, вычисляет их логарифмы, выбирает два категориальных признака, применяет к ним </w:t>
      </w:r>
      <w:proofErr w:type="spellStart"/>
      <w:r w:rsidRPr="008506F3">
        <w:rPr>
          <w:rFonts w:ascii="Times New Roman" w:hAnsi="Times New Roman"/>
          <w:sz w:val="28"/>
          <w:szCs w:val="28"/>
          <w:lang w:eastAsia="ru-RU"/>
        </w:rPr>
        <w:t>one-hot</w:t>
      </w:r>
      <w:proofErr w:type="spellEnd"/>
      <w:r w:rsidRPr="008506F3">
        <w:rPr>
          <w:rFonts w:ascii="Times New Roman" w:hAnsi="Times New Roman"/>
          <w:sz w:val="28"/>
          <w:szCs w:val="28"/>
          <w:lang w:eastAsia="ru-RU"/>
        </w:rPr>
        <w:t xml:space="preserve"> кодирование и объединяет оба множества в одно</w:t>
      </w:r>
      <w:r w:rsidR="00D20ABD">
        <w:rPr>
          <w:rFonts w:ascii="Times New Roman" w:hAnsi="Times New Roman"/>
          <w:sz w:val="28"/>
          <w:szCs w:val="28"/>
          <w:lang w:eastAsia="ru-RU"/>
        </w:rPr>
        <w:t>.</w:t>
      </w:r>
    </w:p>
    <w:p w14:paraId="22B866EB" w14:textId="341786ED" w:rsidR="00451BF8" w:rsidRDefault="008506F3" w:rsidP="008506F3">
      <w:pPr>
        <w:shd w:val="clear" w:color="auto" w:fill="FFFFFF"/>
        <w:spacing w:before="100" w:beforeAutospacing="1" w:after="100" w:afterAutospacing="1"/>
        <w:ind w:firstLine="708"/>
        <w:jc w:val="center"/>
        <w:rPr>
          <w:rFonts w:ascii="Times New Roman" w:hAnsi="Times New Roman"/>
          <w:sz w:val="28"/>
          <w:szCs w:val="28"/>
        </w:rPr>
      </w:pPr>
      <w:r>
        <w:rPr>
          <w:noProof/>
        </w:rPr>
        <w:drawing>
          <wp:inline distT="0" distB="0" distL="0" distR="0" wp14:anchorId="163EC725" wp14:editId="7C2F0D20">
            <wp:extent cx="4105275" cy="307011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0774" cy="3074230"/>
                    </a:xfrm>
                    <a:prstGeom prst="rect">
                      <a:avLst/>
                    </a:prstGeom>
                  </pic:spPr>
                </pic:pic>
              </a:graphicData>
            </a:graphic>
          </wp:inline>
        </w:drawing>
      </w:r>
    </w:p>
    <w:p w14:paraId="05A00725" w14:textId="673ED022" w:rsidR="008506F3" w:rsidRDefault="008506F3" w:rsidP="008506F3">
      <w:pPr>
        <w:shd w:val="clear" w:color="auto" w:fill="FFFFFF"/>
        <w:spacing w:before="100" w:beforeAutospacing="1" w:after="100" w:afterAutospacing="1"/>
        <w:ind w:firstLine="708"/>
        <w:jc w:val="center"/>
        <w:rPr>
          <w:rFonts w:ascii="Times New Roman" w:hAnsi="Times New Roman"/>
          <w:sz w:val="28"/>
          <w:szCs w:val="28"/>
        </w:rPr>
      </w:pPr>
    </w:p>
    <w:p w14:paraId="6FC3A34E" w14:textId="7046BFE1" w:rsidR="008506F3" w:rsidRPr="00403239" w:rsidRDefault="008506F3" w:rsidP="008506F3">
      <w:pPr>
        <w:shd w:val="clear" w:color="auto" w:fill="FFFFFF"/>
        <w:spacing w:before="100" w:beforeAutospacing="1" w:after="100" w:afterAutospacing="1"/>
        <w:ind w:firstLine="708"/>
        <w:jc w:val="both"/>
        <w:rPr>
          <w:rFonts w:ascii="Times New Roman" w:hAnsi="Times New Roman"/>
          <w:sz w:val="28"/>
          <w:szCs w:val="28"/>
        </w:rPr>
      </w:pPr>
      <w:r w:rsidRPr="008506F3">
        <w:rPr>
          <w:rFonts w:ascii="Times New Roman" w:hAnsi="Times New Roman"/>
          <w:sz w:val="28"/>
          <w:szCs w:val="28"/>
        </w:rPr>
        <w:t xml:space="preserve">Теперь у нас есть больше 11 000 наблюдений (зданий) со 110 колонками (признаками). Не все признаки будут полезны для прогнозирования Energy Star </w:t>
      </w:r>
      <w:proofErr w:type="spellStart"/>
      <w:r w:rsidRPr="008506F3">
        <w:rPr>
          <w:rFonts w:ascii="Times New Roman" w:hAnsi="Times New Roman"/>
          <w:sz w:val="28"/>
          <w:szCs w:val="28"/>
        </w:rPr>
        <w:t>Score</w:t>
      </w:r>
      <w:proofErr w:type="spellEnd"/>
      <w:r w:rsidRPr="008506F3">
        <w:rPr>
          <w:rFonts w:ascii="Times New Roman" w:hAnsi="Times New Roman"/>
          <w:sz w:val="28"/>
          <w:szCs w:val="28"/>
        </w:rPr>
        <w:t>, поэтому займёмся выбором признаков и удалим часть переменных.</w:t>
      </w:r>
    </w:p>
    <w:p w14:paraId="3A7FC72C" w14:textId="77777777" w:rsidR="0013081D" w:rsidRPr="00403239" w:rsidRDefault="0013081D">
      <w:pPr>
        <w:spacing w:after="160" w:line="259" w:lineRule="auto"/>
        <w:rPr>
          <w:rFonts w:asciiTheme="majorHAnsi" w:eastAsiaTheme="majorEastAsia" w:hAnsiTheme="majorHAnsi" w:cstheme="majorBidi"/>
          <w:b/>
          <w:i/>
          <w:color w:val="000000" w:themeColor="text1"/>
          <w:sz w:val="32"/>
          <w:szCs w:val="32"/>
          <w:lang w:eastAsia="ru-RU"/>
        </w:rPr>
      </w:pPr>
      <w:r w:rsidRPr="00403239">
        <w:br w:type="page"/>
      </w:r>
    </w:p>
    <w:p w14:paraId="21E69ED3" w14:textId="72930E76" w:rsidR="002B3FDD" w:rsidRDefault="002B3FDD" w:rsidP="002B3FDD">
      <w:pPr>
        <w:pStyle w:val="CustomHeader"/>
        <w:rPr>
          <w:rFonts w:ascii="Times New Roman" w:hAnsi="Times New Roman" w:cs="Times New Roman"/>
          <w:i w:val="0"/>
          <w:iCs/>
          <w:sz w:val="36"/>
          <w:szCs w:val="36"/>
        </w:rPr>
      </w:pPr>
      <w:bookmarkStart w:id="7" w:name="_Toc121769816"/>
      <w:r>
        <w:rPr>
          <w:rFonts w:ascii="Times New Roman" w:hAnsi="Times New Roman" w:cs="Times New Roman"/>
          <w:i w:val="0"/>
          <w:iCs/>
          <w:sz w:val="36"/>
          <w:szCs w:val="36"/>
        </w:rPr>
        <w:lastRenderedPageBreak/>
        <w:t>2. Построение модели машинного обучения.</w:t>
      </w:r>
      <w:bookmarkEnd w:id="7"/>
    </w:p>
    <w:p w14:paraId="0E9EAE25" w14:textId="4C42E256" w:rsidR="002B3FDD" w:rsidRDefault="002B3FDD" w:rsidP="002B3FDD">
      <w:pPr>
        <w:pStyle w:val="CustomHeader"/>
        <w:rPr>
          <w:rFonts w:ascii="Times New Roman" w:hAnsi="Times New Roman" w:cs="Times New Roman"/>
          <w:i w:val="0"/>
          <w:iCs/>
          <w:sz w:val="36"/>
          <w:szCs w:val="36"/>
        </w:rPr>
      </w:pPr>
      <w:bookmarkStart w:id="8" w:name="_Toc121769817"/>
      <w:r>
        <w:rPr>
          <w:rFonts w:ascii="Times New Roman" w:hAnsi="Times New Roman" w:cs="Times New Roman"/>
          <w:i w:val="0"/>
          <w:iCs/>
          <w:sz w:val="36"/>
          <w:szCs w:val="36"/>
        </w:rPr>
        <w:t xml:space="preserve">2.1 </w:t>
      </w:r>
      <w:r w:rsidR="008506F3" w:rsidRPr="008506F3">
        <w:rPr>
          <w:rFonts w:ascii="Times New Roman" w:hAnsi="Times New Roman" w:cs="Times New Roman"/>
          <w:i w:val="0"/>
          <w:iCs/>
          <w:sz w:val="36"/>
          <w:szCs w:val="36"/>
        </w:rPr>
        <w:t>Выбор признаков</w:t>
      </w:r>
      <w:bookmarkEnd w:id="8"/>
    </w:p>
    <w:p w14:paraId="7F272C8F" w14:textId="77777777" w:rsidR="0047106A" w:rsidRDefault="008506F3" w:rsidP="00641711">
      <w:pPr>
        <w:pStyle w:val="TNR14"/>
        <w:ind w:firstLine="708"/>
      </w:pPr>
      <w:r w:rsidRPr="008506F3">
        <w:t xml:space="preserve">Многие из имеющихся 110 признаков избыточны, потому что сильно коррелируют друг с другом. К примеру, вот график EUI и </w:t>
      </w:r>
      <w:proofErr w:type="spellStart"/>
      <w:r w:rsidRPr="008506F3">
        <w:t>Weather</w:t>
      </w:r>
      <w:proofErr w:type="spellEnd"/>
      <w:r w:rsidRPr="008506F3">
        <w:t xml:space="preserve"> </w:t>
      </w:r>
      <w:proofErr w:type="spellStart"/>
      <w:r w:rsidRPr="008506F3">
        <w:t>Normalized</w:t>
      </w:r>
      <w:proofErr w:type="spellEnd"/>
      <w:r w:rsidRPr="008506F3">
        <w:t xml:space="preserve"> </w:t>
      </w:r>
      <w:proofErr w:type="spellStart"/>
      <w:r w:rsidRPr="008506F3">
        <w:t>Site</w:t>
      </w:r>
      <w:proofErr w:type="spellEnd"/>
      <w:r w:rsidRPr="008506F3">
        <w:t xml:space="preserve"> EUI, у которых коэффициент корреляции равен 0,997.</w:t>
      </w:r>
      <w:r w:rsidRPr="008506F3">
        <w:t xml:space="preserve"> </w:t>
      </w:r>
    </w:p>
    <w:p w14:paraId="31D518DF" w14:textId="6E84FE92" w:rsidR="00DF590C" w:rsidRPr="008506F3" w:rsidRDefault="008506F3" w:rsidP="0047106A">
      <w:pPr>
        <w:pStyle w:val="TNR14"/>
        <w:ind w:firstLine="708"/>
        <w:jc w:val="center"/>
      </w:pPr>
      <w:r>
        <w:rPr>
          <w:noProof/>
        </w:rPr>
        <w:drawing>
          <wp:inline distT="0" distB="0" distL="0" distR="0" wp14:anchorId="3BDD5D51" wp14:editId="1BCE565C">
            <wp:extent cx="5257800" cy="502800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209" cy="5030305"/>
                    </a:xfrm>
                    <a:prstGeom prst="rect">
                      <a:avLst/>
                    </a:prstGeom>
                  </pic:spPr>
                </pic:pic>
              </a:graphicData>
            </a:graphic>
          </wp:inline>
        </w:drawing>
      </w:r>
    </w:p>
    <w:p w14:paraId="511E769F" w14:textId="2401C407" w:rsidR="00E86616" w:rsidRDefault="00DF590C" w:rsidP="00E86616">
      <w:pPr>
        <w:shd w:val="clear" w:color="auto" w:fill="FFFFFF"/>
        <w:spacing w:before="100" w:beforeAutospacing="1" w:after="100" w:afterAutospacing="1"/>
        <w:ind w:firstLine="708"/>
        <w:jc w:val="center"/>
        <w:rPr>
          <w:rFonts w:ascii="Times New Roman" w:hAnsi="Times New Roman"/>
          <w:sz w:val="28"/>
          <w:szCs w:val="28"/>
        </w:rPr>
      </w:pPr>
      <w:r>
        <w:rPr>
          <w:rFonts w:ascii="Times New Roman" w:hAnsi="Times New Roman"/>
          <w:sz w:val="28"/>
          <w:szCs w:val="28"/>
        </w:rPr>
        <w:t>Рисунок</w:t>
      </w:r>
      <w:r w:rsidRPr="00606093">
        <w:rPr>
          <w:rFonts w:ascii="Times New Roman" w:hAnsi="Times New Roman"/>
          <w:sz w:val="28"/>
          <w:szCs w:val="28"/>
        </w:rPr>
        <w:t xml:space="preserve"> </w:t>
      </w:r>
      <w:r>
        <w:rPr>
          <w:rFonts w:ascii="Times New Roman" w:hAnsi="Times New Roman"/>
          <w:sz w:val="28"/>
          <w:szCs w:val="28"/>
        </w:rPr>
        <w:t>18</w:t>
      </w:r>
      <w:r w:rsidRPr="00606093">
        <w:rPr>
          <w:rFonts w:ascii="Times New Roman" w:hAnsi="Times New Roman"/>
          <w:sz w:val="28"/>
          <w:szCs w:val="28"/>
        </w:rPr>
        <w:t xml:space="preserve">. </w:t>
      </w:r>
      <w:r>
        <w:rPr>
          <w:rFonts w:ascii="Times New Roman" w:hAnsi="Times New Roman"/>
          <w:sz w:val="28"/>
          <w:szCs w:val="28"/>
        </w:rPr>
        <w:t>Матрица корреляций.</w:t>
      </w:r>
    </w:p>
    <w:p w14:paraId="1E7736B4" w14:textId="256006E9" w:rsidR="0047106A" w:rsidRPr="0047106A" w:rsidRDefault="0047106A" w:rsidP="0047106A">
      <w:pPr>
        <w:shd w:val="clear" w:color="auto" w:fill="FFFFFF"/>
        <w:spacing w:before="100" w:beforeAutospacing="1" w:after="100" w:afterAutospacing="1"/>
        <w:ind w:firstLine="708"/>
        <w:jc w:val="both"/>
        <w:rPr>
          <w:rFonts w:ascii="Times New Roman" w:hAnsi="Times New Roman"/>
          <w:sz w:val="28"/>
          <w:szCs w:val="28"/>
        </w:rPr>
      </w:pPr>
      <w:r w:rsidRPr="0047106A">
        <w:rPr>
          <w:rFonts w:ascii="Times New Roman" w:hAnsi="Times New Roman"/>
          <w:sz w:val="28"/>
          <w:szCs w:val="28"/>
        </w:rPr>
        <w:t xml:space="preserve">Признаки, которые сильно коррелируют друг с другом, называются коллинеарными. Удаление одной переменной в таких парах признаков часто помогает модели обобщать и быть более интерпретируемой. </w:t>
      </w:r>
    </w:p>
    <w:p w14:paraId="198A9F4A" w14:textId="6FF5DE40" w:rsidR="0047106A" w:rsidRPr="0047106A" w:rsidRDefault="0047106A" w:rsidP="0047106A">
      <w:pPr>
        <w:shd w:val="clear" w:color="auto" w:fill="FFFFFF"/>
        <w:spacing w:before="100" w:beforeAutospacing="1" w:after="100" w:afterAutospacing="1"/>
        <w:ind w:firstLine="708"/>
        <w:jc w:val="both"/>
        <w:rPr>
          <w:rFonts w:ascii="Times New Roman" w:hAnsi="Times New Roman"/>
          <w:sz w:val="28"/>
          <w:szCs w:val="28"/>
        </w:rPr>
      </w:pPr>
      <w:r w:rsidRPr="0047106A">
        <w:rPr>
          <w:rFonts w:ascii="Times New Roman" w:hAnsi="Times New Roman"/>
          <w:sz w:val="28"/>
          <w:szCs w:val="28"/>
        </w:rPr>
        <w:t xml:space="preserve">Существует ряд методов вычисления </w:t>
      </w:r>
      <w:proofErr w:type="spellStart"/>
      <w:r w:rsidRPr="0047106A">
        <w:rPr>
          <w:rFonts w:ascii="Times New Roman" w:hAnsi="Times New Roman"/>
          <w:sz w:val="28"/>
          <w:szCs w:val="28"/>
        </w:rPr>
        <w:t>коллинеарности</w:t>
      </w:r>
      <w:proofErr w:type="spellEnd"/>
      <w:r w:rsidRPr="0047106A">
        <w:rPr>
          <w:rFonts w:ascii="Times New Roman" w:hAnsi="Times New Roman"/>
          <w:sz w:val="28"/>
          <w:szCs w:val="28"/>
        </w:rPr>
        <w:t xml:space="preserve"> признаков, и один из самых популярных — фактор увеличения дисперсии (</w:t>
      </w:r>
      <w:proofErr w:type="spellStart"/>
      <w:r w:rsidRPr="0047106A">
        <w:rPr>
          <w:rFonts w:ascii="Times New Roman" w:hAnsi="Times New Roman"/>
          <w:sz w:val="28"/>
          <w:szCs w:val="28"/>
        </w:rPr>
        <w:t>variance</w:t>
      </w:r>
      <w:proofErr w:type="spellEnd"/>
      <w:r w:rsidRPr="0047106A">
        <w:rPr>
          <w:rFonts w:ascii="Times New Roman" w:hAnsi="Times New Roman"/>
          <w:sz w:val="28"/>
          <w:szCs w:val="28"/>
        </w:rPr>
        <w:t xml:space="preserve"> </w:t>
      </w:r>
      <w:proofErr w:type="spellStart"/>
      <w:r w:rsidRPr="0047106A">
        <w:rPr>
          <w:rFonts w:ascii="Times New Roman" w:hAnsi="Times New Roman"/>
          <w:sz w:val="28"/>
          <w:szCs w:val="28"/>
        </w:rPr>
        <w:t>inflation</w:t>
      </w:r>
      <w:proofErr w:type="spellEnd"/>
      <w:r w:rsidRPr="0047106A">
        <w:rPr>
          <w:rFonts w:ascii="Times New Roman" w:hAnsi="Times New Roman"/>
          <w:sz w:val="28"/>
          <w:szCs w:val="28"/>
        </w:rPr>
        <w:t xml:space="preserve"> </w:t>
      </w:r>
      <w:proofErr w:type="spellStart"/>
      <w:r w:rsidRPr="0047106A">
        <w:rPr>
          <w:rFonts w:ascii="Times New Roman" w:hAnsi="Times New Roman"/>
          <w:sz w:val="28"/>
          <w:szCs w:val="28"/>
        </w:rPr>
        <w:t>factor</w:t>
      </w:r>
      <w:proofErr w:type="spellEnd"/>
      <w:r w:rsidRPr="0047106A">
        <w:rPr>
          <w:rFonts w:ascii="Times New Roman" w:hAnsi="Times New Roman"/>
          <w:sz w:val="28"/>
          <w:szCs w:val="28"/>
        </w:rPr>
        <w:t>). Мы для поиска и удаления коллинеарных признаков воспользуемся коэффициентом В-корреляции (</w:t>
      </w:r>
      <w:proofErr w:type="spellStart"/>
      <w:r w:rsidRPr="0047106A">
        <w:rPr>
          <w:rFonts w:ascii="Times New Roman" w:hAnsi="Times New Roman"/>
          <w:sz w:val="28"/>
          <w:szCs w:val="28"/>
        </w:rPr>
        <w:t>thebcorrelation</w:t>
      </w:r>
      <w:proofErr w:type="spellEnd"/>
      <w:r w:rsidRPr="0047106A">
        <w:rPr>
          <w:rFonts w:ascii="Times New Roman" w:hAnsi="Times New Roman"/>
          <w:sz w:val="28"/>
          <w:szCs w:val="28"/>
        </w:rPr>
        <w:t xml:space="preserve"> </w:t>
      </w:r>
      <w:proofErr w:type="spellStart"/>
      <w:r w:rsidRPr="0047106A">
        <w:rPr>
          <w:rFonts w:ascii="Times New Roman" w:hAnsi="Times New Roman"/>
          <w:sz w:val="28"/>
          <w:szCs w:val="28"/>
        </w:rPr>
        <w:t>coefficient</w:t>
      </w:r>
      <w:proofErr w:type="spellEnd"/>
      <w:r w:rsidRPr="0047106A">
        <w:rPr>
          <w:rFonts w:ascii="Times New Roman" w:hAnsi="Times New Roman"/>
          <w:sz w:val="28"/>
          <w:szCs w:val="28"/>
        </w:rPr>
        <w:t xml:space="preserve">). Отбросим одну пару </w:t>
      </w:r>
      <w:r w:rsidRPr="0047106A">
        <w:rPr>
          <w:rFonts w:ascii="Times New Roman" w:hAnsi="Times New Roman"/>
          <w:sz w:val="28"/>
          <w:szCs w:val="28"/>
        </w:rPr>
        <w:lastRenderedPageBreak/>
        <w:t>признаков, если коэффициент корреляции между ними больше 0,6. Код приведён в блокноте.</w:t>
      </w:r>
    </w:p>
    <w:p w14:paraId="369BFC64" w14:textId="6A65CCA6" w:rsidR="0047106A" w:rsidRDefault="0047106A" w:rsidP="0047106A">
      <w:pPr>
        <w:shd w:val="clear" w:color="auto" w:fill="FFFFFF"/>
        <w:spacing w:before="100" w:beforeAutospacing="1" w:after="100" w:afterAutospacing="1"/>
        <w:ind w:firstLine="708"/>
        <w:jc w:val="both"/>
        <w:rPr>
          <w:rFonts w:ascii="Times New Roman" w:hAnsi="Times New Roman"/>
          <w:sz w:val="28"/>
          <w:szCs w:val="28"/>
        </w:rPr>
      </w:pPr>
      <w:r w:rsidRPr="0047106A">
        <w:rPr>
          <w:rFonts w:ascii="Times New Roman" w:hAnsi="Times New Roman"/>
          <w:sz w:val="28"/>
          <w:szCs w:val="28"/>
        </w:rPr>
        <w:t>Машинное обучение эмпирично, и часто приходится экспериментировать, чтобы найти лучшее решение. После выбора у нас осталось 64 признака и одна цель.</w:t>
      </w:r>
    </w:p>
    <w:p w14:paraId="72CA173B" w14:textId="5D234146" w:rsidR="00E86616" w:rsidRDefault="0047106A" w:rsidP="0047106A">
      <w:pPr>
        <w:shd w:val="clear" w:color="auto" w:fill="FFFFFF"/>
        <w:spacing w:before="100" w:beforeAutospacing="1" w:after="100" w:afterAutospacing="1"/>
        <w:ind w:firstLine="708"/>
        <w:jc w:val="both"/>
        <w:rPr>
          <w:rFonts w:ascii="Times New Roman" w:hAnsi="Times New Roman"/>
          <w:sz w:val="28"/>
          <w:szCs w:val="28"/>
        </w:rPr>
      </w:pPr>
      <w:r w:rsidRPr="00E86616">
        <w:rPr>
          <w:rFonts w:ascii="Times New Roman" w:hAnsi="Times New Roman"/>
          <w:sz w:val="28"/>
          <w:szCs w:val="28"/>
        </w:rPr>
        <w:t>Видно,</w:t>
      </w:r>
      <w:r w:rsidR="00E86616" w:rsidRPr="00E86616">
        <w:rPr>
          <w:rFonts w:ascii="Times New Roman" w:hAnsi="Times New Roman"/>
          <w:sz w:val="28"/>
          <w:szCs w:val="28"/>
        </w:rPr>
        <w:t xml:space="preserve"> что признаки </w:t>
      </w:r>
      <w:proofErr w:type="spellStart"/>
      <w:r w:rsidR="00E86616" w:rsidRPr="00E86616">
        <w:rPr>
          <w:rFonts w:ascii="Times New Roman" w:hAnsi="Times New Roman"/>
          <w:sz w:val="28"/>
          <w:szCs w:val="28"/>
        </w:rPr>
        <w:t>T_bc</w:t>
      </w:r>
      <w:proofErr w:type="spellEnd"/>
      <w:r w:rsidR="00E86616" w:rsidRPr="00E86616">
        <w:rPr>
          <w:rFonts w:ascii="Times New Roman" w:hAnsi="Times New Roman"/>
          <w:sz w:val="28"/>
          <w:szCs w:val="28"/>
        </w:rPr>
        <w:t xml:space="preserve"> и T коррелируют друг </w:t>
      </w:r>
      <w:proofErr w:type="spellStart"/>
      <w:r w:rsidR="00E86616" w:rsidRPr="00E86616">
        <w:rPr>
          <w:rFonts w:ascii="Times New Roman" w:hAnsi="Times New Roman"/>
          <w:sz w:val="28"/>
          <w:szCs w:val="28"/>
        </w:rPr>
        <w:t>сдругом</w:t>
      </w:r>
      <w:proofErr w:type="spellEnd"/>
      <w:r w:rsidR="00E86616" w:rsidRPr="00E86616">
        <w:rPr>
          <w:rFonts w:ascii="Times New Roman" w:hAnsi="Times New Roman"/>
          <w:sz w:val="28"/>
          <w:szCs w:val="28"/>
        </w:rPr>
        <w:t xml:space="preserve"> и ни один из них не является целевым.</w:t>
      </w:r>
      <w:r w:rsidR="00E86616">
        <w:rPr>
          <w:rFonts w:ascii="Times New Roman" w:hAnsi="Times New Roman"/>
          <w:sz w:val="28"/>
          <w:szCs w:val="28"/>
        </w:rPr>
        <w:t xml:space="preserve"> </w:t>
      </w:r>
      <w:r w:rsidR="00E86616" w:rsidRPr="00E86616">
        <w:rPr>
          <w:rFonts w:ascii="Times New Roman" w:hAnsi="Times New Roman"/>
          <w:sz w:val="28"/>
          <w:szCs w:val="28"/>
        </w:rPr>
        <w:t>Стоит исключить один из них.</w:t>
      </w:r>
    </w:p>
    <w:p w14:paraId="2EC66686" w14:textId="1C2714B3" w:rsidR="00530432" w:rsidRDefault="0047106A" w:rsidP="0047106A">
      <w:pPr>
        <w:shd w:val="clear" w:color="auto" w:fill="FFFFFF"/>
        <w:spacing w:before="100" w:beforeAutospacing="1" w:after="100" w:afterAutospacing="1"/>
        <w:ind w:firstLine="708"/>
        <w:rPr>
          <w:rFonts w:ascii="Times New Roman" w:hAnsi="Times New Roman"/>
          <w:sz w:val="28"/>
          <w:szCs w:val="28"/>
        </w:rPr>
      </w:pPr>
      <w:r>
        <w:rPr>
          <w:noProof/>
        </w:rPr>
        <w:drawing>
          <wp:inline distT="0" distB="0" distL="0" distR="0" wp14:anchorId="4FD53E18" wp14:editId="42BC115C">
            <wp:extent cx="5476875" cy="10287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6875" cy="1028700"/>
                    </a:xfrm>
                    <a:prstGeom prst="rect">
                      <a:avLst/>
                    </a:prstGeom>
                  </pic:spPr>
                </pic:pic>
              </a:graphicData>
            </a:graphic>
          </wp:inline>
        </w:drawing>
      </w:r>
    </w:p>
    <w:p w14:paraId="02551580" w14:textId="77F8BAE6" w:rsidR="003C1502" w:rsidRDefault="00530432" w:rsidP="003C1502">
      <w:pPr>
        <w:pStyle w:val="CustomHeader"/>
        <w:rPr>
          <w:rFonts w:ascii="Times New Roman" w:hAnsi="Times New Roman" w:cs="Times New Roman"/>
          <w:i w:val="0"/>
          <w:iCs/>
          <w:sz w:val="36"/>
          <w:szCs w:val="36"/>
        </w:rPr>
      </w:pPr>
      <w:bookmarkStart w:id="9" w:name="_Toc121769818"/>
      <w:r>
        <w:rPr>
          <w:rFonts w:ascii="Times New Roman" w:hAnsi="Times New Roman" w:cs="Times New Roman"/>
          <w:i w:val="0"/>
          <w:iCs/>
          <w:sz w:val="36"/>
          <w:szCs w:val="36"/>
        </w:rPr>
        <w:t xml:space="preserve">2.2 </w:t>
      </w:r>
      <w:r w:rsidR="0047106A">
        <w:rPr>
          <w:rFonts w:ascii="Times New Roman" w:hAnsi="Times New Roman" w:cs="Times New Roman"/>
          <w:i w:val="0"/>
          <w:iCs/>
          <w:sz w:val="36"/>
          <w:szCs w:val="36"/>
        </w:rPr>
        <w:t>Б</w:t>
      </w:r>
      <w:r w:rsidR="0047106A" w:rsidRPr="0047106A">
        <w:rPr>
          <w:rFonts w:ascii="Times New Roman" w:hAnsi="Times New Roman" w:cs="Times New Roman"/>
          <w:i w:val="0"/>
          <w:iCs/>
          <w:sz w:val="36"/>
          <w:szCs w:val="36"/>
        </w:rPr>
        <w:t>азовый уровень</w:t>
      </w:r>
      <w:bookmarkEnd w:id="9"/>
    </w:p>
    <w:p w14:paraId="05B38B97" w14:textId="77777777" w:rsidR="0047106A" w:rsidRDefault="0047106A" w:rsidP="0047106A">
      <w:pPr>
        <w:pStyle w:val="TNR14"/>
        <w:ind w:firstLine="708"/>
        <w:jc w:val="both"/>
      </w:pPr>
    </w:p>
    <w:p w14:paraId="3C24118C" w14:textId="4EC20E83" w:rsidR="0047106A" w:rsidRDefault="0047106A" w:rsidP="0047106A">
      <w:pPr>
        <w:pStyle w:val="TNR14"/>
        <w:ind w:firstLine="708"/>
        <w:jc w:val="both"/>
      </w:pPr>
      <w:r>
        <w:t xml:space="preserve">Мы очистили данные, провели разведочный анализ и сконструировали признаки. </w:t>
      </w:r>
    </w:p>
    <w:p w14:paraId="4815A34E" w14:textId="53FEC4B8" w:rsidR="0047106A" w:rsidRDefault="0047106A" w:rsidP="0047106A">
      <w:pPr>
        <w:pStyle w:val="TNR14"/>
        <w:ind w:firstLine="708"/>
        <w:jc w:val="both"/>
      </w:pPr>
      <w:r>
        <w:t>И, прежде чем</w:t>
      </w:r>
      <w:r>
        <w:t xml:space="preserve"> перейти к созданию модели, нужно выбрать исходный базовый уровень (</w:t>
      </w:r>
      <w:proofErr w:type="spellStart"/>
      <w:r>
        <w:t>naive</w:t>
      </w:r>
      <w:proofErr w:type="spellEnd"/>
      <w:r>
        <w:t xml:space="preserve"> </w:t>
      </w:r>
      <w:proofErr w:type="spellStart"/>
      <w:r>
        <w:t>baseline</w:t>
      </w:r>
      <w:proofErr w:type="spellEnd"/>
      <w:r>
        <w:t>) — некое предположение, с которым мы будем сравнивать результаты работы моделей. Если они окажутся ниже базового уровня, мы будем считать, что машинное обучение неприменимо для решения этой задачи, или что нужно попробовать иной подход.</w:t>
      </w:r>
    </w:p>
    <w:p w14:paraId="483ABC98" w14:textId="6FCDAEC4" w:rsidR="0047106A" w:rsidRDefault="0047106A" w:rsidP="0047106A">
      <w:pPr>
        <w:pStyle w:val="TNR14"/>
        <w:ind w:firstLine="708"/>
        <w:jc w:val="both"/>
      </w:pPr>
      <w:r>
        <w:t>Для регрессионных задач в качестве базового уровня разумно угадывать медианное значение цели на обучающем наборе для всех примеров в тестовом наборе. Эти наборы задают барьер, относительно низкий для любой модели.</w:t>
      </w:r>
    </w:p>
    <w:p w14:paraId="19CCFEB2" w14:textId="372FACDF" w:rsidR="0047106A" w:rsidRDefault="0047106A" w:rsidP="0047106A">
      <w:pPr>
        <w:pStyle w:val="TNR14"/>
        <w:ind w:firstLine="708"/>
        <w:jc w:val="both"/>
      </w:pPr>
      <w:r>
        <w:t>В качестве метрики возьмём среднюю абсолютную ошибку (</w:t>
      </w:r>
      <w:proofErr w:type="spellStart"/>
      <w:r>
        <w:t>mae</w:t>
      </w:r>
      <w:proofErr w:type="spellEnd"/>
      <w:r>
        <w:t>) в прогнозах. Для регрессий есть много других метрик, но мне нравится совет выбирать какую-то одну метрику и с её помощью оценивать модели. А среднюю абсолютную ошибку легко вычислить и интерпретировать.</w:t>
      </w:r>
    </w:p>
    <w:p w14:paraId="433D327D" w14:textId="40B692EF" w:rsidR="00163205" w:rsidRDefault="0047106A" w:rsidP="0047106A">
      <w:pPr>
        <w:pStyle w:val="TNR14"/>
        <w:ind w:firstLine="708"/>
        <w:jc w:val="both"/>
      </w:pPr>
      <w:r>
        <w:t>Прежде чем вычислять базовый уровень, нужно разбить данные на обучающий и тестовый наборы:</w:t>
      </w:r>
    </w:p>
    <w:p w14:paraId="25C599ED" w14:textId="77777777" w:rsidR="0047106A" w:rsidRDefault="0047106A" w:rsidP="0047106A">
      <w:pPr>
        <w:pStyle w:val="TNR14"/>
        <w:numPr>
          <w:ilvl w:val="0"/>
          <w:numId w:val="41"/>
        </w:numPr>
      </w:pPr>
      <w:r>
        <w:t>Обучающий набор признаков — то, что мы предоставляем нашей модели вместе с ответами в ходе обучения. Модель должна выучить соответствие признаков цели.</w:t>
      </w:r>
    </w:p>
    <w:p w14:paraId="0C0214D6" w14:textId="28AEE500" w:rsidR="003E468F" w:rsidRDefault="0047106A" w:rsidP="0047106A">
      <w:pPr>
        <w:pStyle w:val="TNR14"/>
        <w:numPr>
          <w:ilvl w:val="0"/>
          <w:numId w:val="41"/>
        </w:numPr>
      </w:pPr>
      <w:r>
        <w:t xml:space="preserve">Тестовый набор признаков используется для оценки обученной модели. Когда она обрабатывает тестовый набор, то не видит правильных ответов и должна прогнозировать, опираясь только на доступные признаки. Мы </w:t>
      </w:r>
      <w:r>
        <w:lastRenderedPageBreak/>
        <w:t>знаем ответы для тестовых данных и можем сравнить с ними результаты прогнозирования.</w:t>
      </w:r>
    </w:p>
    <w:p w14:paraId="005BADC6" w14:textId="5A6B47EF" w:rsidR="003E468F" w:rsidRDefault="0047106A" w:rsidP="00D24B99">
      <w:pPr>
        <w:pStyle w:val="TNR14"/>
      </w:pPr>
      <w:r w:rsidRPr="0047106A">
        <w:t>Для обучения используем 70 % данных, а для тестирования — 30 %:</w:t>
      </w:r>
    </w:p>
    <w:p w14:paraId="60B386F8" w14:textId="41DCC1EB" w:rsidR="0047106A" w:rsidRDefault="0047106A" w:rsidP="00D24B99">
      <w:pPr>
        <w:pStyle w:val="TNR14"/>
      </w:pPr>
      <w:r>
        <w:rPr>
          <w:noProof/>
        </w:rPr>
        <w:drawing>
          <wp:inline distT="0" distB="0" distL="0" distR="0" wp14:anchorId="76BF3AA6" wp14:editId="2139FBBA">
            <wp:extent cx="5915025" cy="10763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5025" cy="1076325"/>
                    </a:xfrm>
                    <a:prstGeom prst="rect">
                      <a:avLst/>
                    </a:prstGeom>
                  </pic:spPr>
                </pic:pic>
              </a:graphicData>
            </a:graphic>
          </wp:inline>
        </w:drawing>
      </w:r>
    </w:p>
    <w:p w14:paraId="4D083028" w14:textId="6CA5AA2D" w:rsidR="0047106A" w:rsidRDefault="0047106A" w:rsidP="00D24B99">
      <w:pPr>
        <w:pStyle w:val="TNR14"/>
      </w:pPr>
      <w:r w:rsidRPr="0047106A">
        <w:t>Теперь вычислим показатель для исходного базового уровня:</w:t>
      </w:r>
    </w:p>
    <w:p w14:paraId="2A7E7670" w14:textId="1B78B5B0" w:rsidR="0047106A" w:rsidRDefault="0047106A" w:rsidP="00D24B99">
      <w:pPr>
        <w:pStyle w:val="TNR14"/>
      </w:pPr>
      <w:r>
        <w:rPr>
          <w:noProof/>
        </w:rPr>
        <w:drawing>
          <wp:inline distT="0" distB="0" distL="0" distR="0" wp14:anchorId="512FEBD7" wp14:editId="4A7AE012">
            <wp:extent cx="6119495" cy="16287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1628775"/>
                    </a:xfrm>
                    <a:prstGeom prst="rect">
                      <a:avLst/>
                    </a:prstGeom>
                  </pic:spPr>
                </pic:pic>
              </a:graphicData>
            </a:graphic>
          </wp:inline>
        </w:drawing>
      </w:r>
    </w:p>
    <w:p w14:paraId="00DEEBDF" w14:textId="69E78EE9" w:rsidR="0047106A" w:rsidRPr="0047106A" w:rsidRDefault="0047106A" w:rsidP="00D24B99">
      <w:pPr>
        <w:pStyle w:val="TNR14"/>
        <w:rPr>
          <w:lang w:val="en-US"/>
        </w:rPr>
      </w:pPr>
      <w:r>
        <w:t>В результате получаем</w:t>
      </w:r>
      <w:r>
        <w:rPr>
          <w:lang w:val="en-US"/>
        </w:rPr>
        <w:t>:</w:t>
      </w:r>
    </w:p>
    <w:p w14:paraId="643AB9FD" w14:textId="77777777" w:rsidR="0047106A" w:rsidRPr="0047106A" w:rsidRDefault="0047106A" w:rsidP="0047106A">
      <w:pPr>
        <w:pStyle w:val="TNR14"/>
        <w:rPr>
          <w:lang w:val="en-US"/>
        </w:rPr>
      </w:pPr>
      <w:r w:rsidRPr="0047106A">
        <w:rPr>
          <w:lang w:val="en-US"/>
        </w:rPr>
        <w:t>The baseline guess is a score of 66.00</w:t>
      </w:r>
    </w:p>
    <w:p w14:paraId="6437FB12" w14:textId="0CCE503C" w:rsidR="0047106A" w:rsidRPr="0047106A" w:rsidRDefault="0047106A" w:rsidP="0047106A">
      <w:pPr>
        <w:pStyle w:val="TNR14"/>
        <w:rPr>
          <w:lang w:val="en-US"/>
        </w:rPr>
      </w:pPr>
      <w:r w:rsidRPr="0047106A">
        <w:rPr>
          <w:lang w:val="en-US"/>
        </w:rPr>
        <w:t>Baseline Performance on the test set: MAE = 24.5164</w:t>
      </w:r>
    </w:p>
    <w:p w14:paraId="4ACDBC4B" w14:textId="19FEE99C" w:rsidR="003E468F" w:rsidRPr="0047106A" w:rsidRDefault="0047106A" w:rsidP="0047106A">
      <w:pPr>
        <w:pStyle w:val="TNR14"/>
      </w:pPr>
      <w:r w:rsidRPr="0047106A">
        <w:t>Средняя абсолютная ошибка на тестовом наборе составила около 25 пунктов. Поскольку мы оцениваем в диапазоне от 1 до 100, то ошибка составляет 25 %</w:t>
      </w:r>
      <w:r w:rsidRPr="0047106A">
        <w:t>.</w:t>
      </w:r>
    </w:p>
    <w:p w14:paraId="31026C15" w14:textId="77777777" w:rsidR="003E468F" w:rsidRPr="0047106A" w:rsidRDefault="003E468F" w:rsidP="00D24B99">
      <w:pPr>
        <w:pStyle w:val="TNR14"/>
      </w:pPr>
    </w:p>
    <w:p w14:paraId="7F5EF1FE" w14:textId="7CB4E835" w:rsidR="00530432" w:rsidRDefault="00530432" w:rsidP="00530432">
      <w:pPr>
        <w:pStyle w:val="CustomHeader"/>
        <w:rPr>
          <w:rFonts w:ascii="Times New Roman" w:hAnsi="Times New Roman" w:cs="Times New Roman"/>
          <w:i w:val="0"/>
          <w:iCs/>
          <w:sz w:val="36"/>
          <w:szCs w:val="36"/>
        </w:rPr>
      </w:pPr>
      <w:bookmarkStart w:id="10" w:name="_Toc121769819"/>
      <w:r>
        <w:rPr>
          <w:rFonts w:ascii="Times New Roman" w:hAnsi="Times New Roman" w:cs="Times New Roman"/>
          <w:i w:val="0"/>
          <w:iCs/>
          <w:sz w:val="36"/>
          <w:szCs w:val="36"/>
        </w:rPr>
        <w:t>3. Список литературы</w:t>
      </w:r>
      <w:bookmarkEnd w:id="10"/>
    </w:p>
    <w:p w14:paraId="66DC73D4" w14:textId="7CF20628" w:rsidR="00F4260B" w:rsidRDefault="00F4260B" w:rsidP="00F4260B"/>
    <w:p w14:paraId="6BD148D9" w14:textId="6ACD4A1B" w:rsidR="00F4260B" w:rsidRPr="00E5334A" w:rsidRDefault="00F4260B" w:rsidP="00F4260B"/>
    <w:p w14:paraId="106B7064" w14:textId="1E4DDDDA" w:rsidR="00F4260B" w:rsidRPr="00D82102" w:rsidRDefault="00F4260B" w:rsidP="00F4260B">
      <w:pPr>
        <w:rPr>
          <w:rFonts w:ascii="Times New Roman" w:hAnsi="Times New Roman"/>
          <w:sz w:val="28"/>
          <w:szCs w:val="28"/>
        </w:rPr>
      </w:pPr>
      <w:r>
        <w:rPr>
          <w:rFonts w:ascii="Times New Roman" w:hAnsi="Times New Roman"/>
          <w:sz w:val="28"/>
          <w:szCs w:val="28"/>
        </w:rPr>
        <w:t>1</w:t>
      </w:r>
      <w:r w:rsidRPr="007345E5">
        <w:rPr>
          <w:rFonts w:ascii="Times New Roman" w:hAnsi="Times New Roman"/>
          <w:sz w:val="28"/>
          <w:szCs w:val="28"/>
        </w:rPr>
        <w:t>.</w:t>
      </w:r>
      <w:r w:rsidRPr="007345E5">
        <w:rPr>
          <w:rFonts w:ascii="Times New Roman" w:hAnsi="Times New Roman"/>
          <w:sz w:val="28"/>
          <w:szCs w:val="28"/>
        </w:rPr>
        <w:tab/>
      </w:r>
      <w:r>
        <w:rPr>
          <w:rFonts w:ascii="Times New Roman" w:hAnsi="Times New Roman"/>
          <w:sz w:val="28"/>
          <w:szCs w:val="28"/>
        </w:rPr>
        <w:t xml:space="preserve">К. </w:t>
      </w:r>
      <w:proofErr w:type="spellStart"/>
      <w:r w:rsidRPr="005F2D5F">
        <w:rPr>
          <w:rFonts w:ascii="Times New Roman" w:hAnsi="Times New Roman"/>
          <w:sz w:val="28"/>
          <w:szCs w:val="28"/>
        </w:rPr>
        <w:t>Элбон</w:t>
      </w:r>
      <w:proofErr w:type="spellEnd"/>
      <w:r>
        <w:rPr>
          <w:rFonts w:ascii="Times New Roman" w:hAnsi="Times New Roman"/>
          <w:sz w:val="28"/>
          <w:szCs w:val="28"/>
        </w:rPr>
        <w:t>.</w:t>
      </w:r>
      <w:r w:rsidRPr="00E87EC0">
        <w:rPr>
          <w:rFonts w:ascii="Times New Roman" w:hAnsi="Times New Roman"/>
          <w:sz w:val="28"/>
          <w:szCs w:val="28"/>
        </w:rPr>
        <w:t xml:space="preserve"> </w:t>
      </w:r>
      <w:r w:rsidRPr="005F2D5F">
        <w:rPr>
          <w:rFonts w:ascii="Times New Roman" w:hAnsi="Times New Roman"/>
          <w:sz w:val="28"/>
          <w:szCs w:val="28"/>
        </w:rPr>
        <w:t>Машинное обучение с использованием Python. Сборник рецептов</w:t>
      </w:r>
      <w:r w:rsidRPr="00E87EC0">
        <w:rPr>
          <w:rFonts w:ascii="Times New Roman" w:hAnsi="Times New Roman"/>
          <w:sz w:val="28"/>
          <w:szCs w:val="28"/>
        </w:rPr>
        <w:t xml:space="preserve">— </w:t>
      </w:r>
      <w:r w:rsidRPr="003D7EF5">
        <w:rPr>
          <w:rFonts w:ascii="Times New Roman" w:hAnsi="Times New Roman"/>
          <w:sz w:val="28"/>
          <w:szCs w:val="28"/>
        </w:rPr>
        <w:t>Санкт-Петербург</w:t>
      </w:r>
      <w:r w:rsidRPr="00E87EC0">
        <w:rPr>
          <w:rFonts w:ascii="Times New Roman" w:hAnsi="Times New Roman"/>
          <w:sz w:val="28"/>
          <w:szCs w:val="28"/>
        </w:rPr>
        <w:t xml:space="preserve">, </w:t>
      </w:r>
      <w:r>
        <w:rPr>
          <w:rFonts w:ascii="Times New Roman" w:hAnsi="Times New Roman"/>
          <w:sz w:val="28"/>
          <w:szCs w:val="28"/>
        </w:rPr>
        <w:t xml:space="preserve">Вильямс, </w:t>
      </w:r>
      <w:r w:rsidRPr="00E87EC0">
        <w:rPr>
          <w:rFonts w:ascii="Times New Roman" w:hAnsi="Times New Roman"/>
          <w:sz w:val="28"/>
          <w:szCs w:val="28"/>
        </w:rPr>
        <w:t>20</w:t>
      </w:r>
      <w:r>
        <w:rPr>
          <w:rFonts w:ascii="Times New Roman" w:hAnsi="Times New Roman"/>
          <w:sz w:val="28"/>
          <w:szCs w:val="28"/>
        </w:rPr>
        <w:t>19</w:t>
      </w:r>
      <w:r w:rsidRPr="00E87EC0">
        <w:rPr>
          <w:rFonts w:ascii="Times New Roman" w:hAnsi="Times New Roman"/>
          <w:sz w:val="28"/>
          <w:szCs w:val="28"/>
        </w:rPr>
        <w:t xml:space="preserve"> – </w:t>
      </w:r>
      <w:r>
        <w:rPr>
          <w:rFonts w:ascii="Times New Roman" w:hAnsi="Times New Roman"/>
          <w:sz w:val="28"/>
          <w:szCs w:val="28"/>
        </w:rPr>
        <w:t>200</w:t>
      </w:r>
      <w:r w:rsidRPr="00E87EC0">
        <w:rPr>
          <w:rFonts w:ascii="Times New Roman" w:hAnsi="Times New Roman"/>
          <w:sz w:val="28"/>
          <w:szCs w:val="28"/>
        </w:rPr>
        <w:t xml:space="preserve"> с.</w:t>
      </w:r>
    </w:p>
    <w:p w14:paraId="04C373BD" w14:textId="307E91C6" w:rsidR="00F4260B" w:rsidRDefault="00F4260B" w:rsidP="00F4260B">
      <w:pPr>
        <w:rPr>
          <w:rFonts w:ascii="Times New Roman" w:hAnsi="Times New Roman"/>
          <w:sz w:val="28"/>
          <w:szCs w:val="28"/>
        </w:rPr>
      </w:pPr>
      <w:r>
        <w:rPr>
          <w:rFonts w:ascii="Times New Roman" w:hAnsi="Times New Roman"/>
          <w:sz w:val="28"/>
          <w:szCs w:val="28"/>
        </w:rPr>
        <w:t>2</w:t>
      </w:r>
      <w:r w:rsidRPr="00E87EC0">
        <w:rPr>
          <w:rFonts w:ascii="Times New Roman" w:hAnsi="Times New Roman"/>
          <w:sz w:val="28"/>
          <w:szCs w:val="28"/>
        </w:rPr>
        <w:t>.</w:t>
      </w:r>
      <w:r w:rsidRPr="00E87EC0">
        <w:rPr>
          <w:rFonts w:ascii="Times New Roman" w:hAnsi="Times New Roman"/>
          <w:sz w:val="28"/>
          <w:szCs w:val="28"/>
        </w:rPr>
        <w:tab/>
      </w:r>
      <w:r>
        <w:rPr>
          <w:rFonts w:ascii="Times New Roman" w:hAnsi="Times New Roman"/>
          <w:sz w:val="28"/>
          <w:szCs w:val="28"/>
        </w:rPr>
        <w:t xml:space="preserve">Ю.Е. </w:t>
      </w:r>
      <w:proofErr w:type="spellStart"/>
      <w:r>
        <w:rPr>
          <w:rFonts w:ascii="Times New Roman" w:hAnsi="Times New Roman"/>
          <w:sz w:val="28"/>
          <w:szCs w:val="28"/>
        </w:rPr>
        <w:t>Гапанюк</w:t>
      </w:r>
      <w:proofErr w:type="spellEnd"/>
      <w:r>
        <w:rPr>
          <w:rFonts w:ascii="Times New Roman" w:hAnsi="Times New Roman"/>
          <w:sz w:val="28"/>
          <w:szCs w:val="28"/>
        </w:rPr>
        <w:t>.</w:t>
      </w:r>
      <w:r w:rsidRPr="00DA01B9">
        <w:t xml:space="preserve"> </w:t>
      </w:r>
      <w:r w:rsidRPr="00DA01B9">
        <w:rPr>
          <w:rFonts w:ascii="Times New Roman" w:hAnsi="Times New Roman"/>
          <w:sz w:val="28"/>
          <w:szCs w:val="28"/>
        </w:rPr>
        <w:t>Обработка пропусков в данных, кодирование категориальных признаков, масштабирование данных</w:t>
      </w:r>
      <w:r>
        <w:rPr>
          <w:rFonts w:ascii="Times New Roman" w:hAnsi="Times New Roman"/>
          <w:sz w:val="28"/>
          <w:szCs w:val="28"/>
        </w:rPr>
        <w:t xml:space="preserve">. </w:t>
      </w:r>
      <w:r w:rsidRPr="00D82102">
        <w:rPr>
          <w:rFonts w:ascii="Times New Roman" w:hAnsi="Times New Roman"/>
          <w:sz w:val="28"/>
          <w:szCs w:val="28"/>
        </w:rPr>
        <w:t>— [</w:t>
      </w:r>
      <w:r w:rsidRPr="009E12B0">
        <w:rPr>
          <w:rFonts w:ascii="Times New Roman" w:hAnsi="Times New Roman"/>
          <w:sz w:val="28"/>
          <w:szCs w:val="28"/>
        </w:rPr>
        <w:t>Электронный</w:t>
      </w:r>
      <w:r w:rsidRPr="00D82102">
        <w:rPr>
          <w:rFonts w:ascii="Times New Roman" w:hAnsi="Times New Roman"/>
          <w:sz w:val="28"/>
          <w:szCs w:val="28"/>
        </w:rPr>
        <w:t xml:space="preserve"> </w:t>
      </w:r>
      <w:r w:rsidRPr="009E12B0">
        <w:rPr>
          <w:rFonts w:ascii="Times New Roman" w:hAnsi="Times New Roman"/>
          <w:sz w:val="28"/>
          <w:szCs w:val="28"/>
        </w:rPr>
        <w:t>ресурс</w:t>
      </w:r>
      <w:r w:rsidRPr="00D82102">
        <w:rPr>
          <w:rFonts w:ascii="Times New Roman" w:hAnsi="Times New Roman"/>
          <w:sz w:val="28"/>
          <w:szCs w:val="28"/>
        </w:rPr>
        <w:t xml:space="preserve">] — </w:t>
      </w:r>
      <w:r w:rsidRPr="009E12B0">
        <w:rPr>
          <w:rFonts w:ascii="Times New Roman" w:hAnsi="Times New Roman"/>
          <w:sz w:val="28"/>
          <w:szCs w:val="28"/>
        </w:rPr>
        <w:t>Режим</w:t>
      </w:r>
      <w:r w:rsidRPr="00D82102">
        <w:rPr>
          <w:rFonts w:ascii="Times New Roman" w:hAnsi="Times New Roman"/>
          <w:sz w:val="28"/>
          <w:szCs w:val="28"/>
        </w:rPr>
        <w:t xml:space="preserve"> </w:t>
      </w:r>
      <w:r w:rsidRPr="009E12B0">
        <w:rPr>
          <w:rFonts w:ascii="Times New Roman" w:hAnsi="Times New Roman"/>
          <w:sz w:val="28"/>
          <w:szCs w:val="28"/>
        </w:rPr>
        <w:t>доступа</w:t>
      </w:r>
      <w:r w:rsidRPr="00D82102">
        <w:rPr>
          <w:rFonts w:ascii="Times New Roman" w:hAnsi="Times New Roman"/>
          <w:sz w:val="28"/>
          <w:szCs w:val="28"/>
        </w:rPr>
        <w:t xml:space="preserve">. — </w:t>
      </w:r>
      <w:r w:rsidRPr="007345E5">
        <w:rPr>
          <w:rFonts w:ascii="Times New Roman" w:hAnsi="Times New Roman"/>
          <w:sz w:val="28"/>
          <w:szCs w:val="28"/>
          <w:lang w:val="en-US"/>
        </w:rPr>
        <w:t>URL</w:t>
      </w:r>
      <w:r w:rsidRPr="00D82102">
        <w:rPr>
          <w:rFonts w:ascii="Times New Roman" w:hAnsi="Times New Roman"/>
          <w:sz w:val="28"/>
          <w:szCs w:val="28"/>
        </w:rPr>
        <w:t>:</w:t>
      </w:r>
      <w:r w:rsidRPr="00DA01B9">
        <w:t xml:space="preserve"> </w:t>
      </w:r>
      <w:r w:rsidRPr="00DA01B9">
        <w:rPr>
          <w:rFonts w:ascii="Times New Roman" w:hAnsi="Times New Roman"/>
          <w:sz w:val="28"/>
          <w:szCs w:val="28"/>
        </w:rPr>
        <w:t>https://nbviewer.org/github/ugapanyuk/ml_course_2020/blob/master/common/notebooks/missing/handling_missing_norm.ipynb</w:t>
      </w:r>
      <w:r w:rsidRPr="00D82102">
        <w:rPr>
          <w:rFonts w:ascii="Times New Roman" w:hAnsi="Times New Roman"/>
          <w:sz w:val="28"/>
          <w:szCs w:val="28"/>
        </w:rPr>
        <w:t xml:space="preserve"> (</w:t>
      </w:r>
      <w:r w:rsidRPr="009E12B0">
        <w:rPr>
          <w:rFonts w:ascii="Times New Roman" w:hAnsi="Times New Roman"/>
          <w:sz w:val="28"/>
          <w:szCs w:val="28"/>
        </w:rPr>
        <w:t>Дата</w:t>
      </w:r>
      <w:r w:rsidRPr="00D82102">
        <w:rPr>
          <w:rFonts w:ascii="Times New Roman" w:hAnsi="Times New Roman"/>
          <w:sz w:val="28"/>
          <w:szCs w:val="28"/>
        </w:rPr>
        <w:t xml:space="preserve"> </w:t>
      </w:r>
      <w:r w:rsidRPr="009E12B0">
        <w:rPr>
          <w:rFonts w:ascii="Times New Roman" w:hAnsi="Times New Roman"/>
          <w:sz w:val="28"/>
          <w:szCs w:val="28"/>
        </w:rPr>
        <w:t>обращения</w:t>
      </w:r>
      <w:r w:rsidRPr="00D82102">
        <w:rPr>
          <w:rFonts w:ascii="Times New Roman" w:hAnsi="Times New Roman"/>
          <w:sz w:val="28"/>
          <w:szCs w:val="28"/>
        </w:rPr>
        <w:t>: 15.12.2021).</w:t>
      </w:r>
    </w:p>
    <w:p w14:paraId="593BD11B" w14:textId="77777777" w:rsidR="00F4260B" w:rsidRDefault="00F4260B" w:rsidP="00F4260B">
      <w:pPr>
        <w:rPr>
          <w:rFonts w:ascii="Times New Roman" w:hAnsi="Times New Roman"/>
          <w:sz w:val="28"/>
          <w:szCs w:val="28"/>
        </w:rPr>
      </w:pPr>
      <w:r>
        <w:rPr>
          <w:rFonts w:ascii="Times New Roman" w:hAnsi="Times New Roman"/>
          <w:sz w:val="28"/>
          <w:szCs w:val="28"/>
        </w:rPr>
        <w:t>3</w:t>
      </w:r>
      <w:r w:rsidRPr="00E87EC0">
        <w:rPr>
          <w:rFonts w:ascii="Times New Roman" w:hAnsi="Times New Roman"/>
          <w:sz w:val="28"/>
          <w:szCs w:val="28"/>
        </w:rPr>
        <w:t>.</w:t>
      </w:r>
      <w:r w:rsidRPr="00E87EC0">
        <w:rPr>
          <w:rFonts w:ascii="Times New Roman" w:hAnsi="Times New Roman"/>
          <w:sz w:val="28"/>
          <w:szCs w:val="28"/>
        </w:rPr>
        <w:tab/>
      </w:r>
      <w:r w:rsidRPr="00E72B03">
        <w:rPr>
          <w:rFonts w:ascii="Times New Roman" w:hAnsi="Times New Roman"/>
          <w:sz w:val="28"/>
          <w:szCs w:val="28"/>
        </w:rPr>
        <w:t>А</w:t>
      </w:r>
      <w:r>
        <w:rPr>
          <w:rFonts w:ascii="Times New Roman" w:hAnsi="Times New Roman"/>
          <w:sz w:val="28"/>
          <w:szCs w:val="28"/>
        </w:rPr>
        <w:t>.</w:t>
      </w:r>
      <w:r w:rsidRPr="00E72B03">
        <w:rPr>
          <w:rFonts w:ascii="Times New Roman" w:hAnsi="Times New Roman"/>
          <w:sz w:val="28"/>
          <w:szCs w:val="28"/>
        </w:rPr>
        <w:t xml:space="preserve"> Мюллер, С</w:t>
      </w:r>
      <w:r>
        <w:rPr>
          <w:rFonts w:ascii="Times New Roman" w:hAnsi="Times New Roman"/>
          <w:sz w:val="28"/>
          <w:szCs w:val="28"/>
        </w:rPr>
        <w:t>.</w:t>
      </w:r>
      <w:r w:rsidRPr="00E72B03">
        <w:rPr>
          <w:rFonts w:ascii="Times New Roman" w:hAnsi="Times New Roman"/>
          <w:sz w:val="28"/>
          <w:szCs w:val="28"/>
        </w:rPr>
        <w:t xml:space="preserve"> Гвидо</w:t>
      </w:r>
      <w:r>
        <w:rPr>
          <w:rFonts w:ascii="Times New Roman" w:hAnsi="Times New Roman"/>
          <w:sz w:val="28"/>
          <w:szCs w:val="28"/>
        </w:rPr>
        <w:t xml:space="preserve">. </w:t>
      </w:r>
      <w:r w:rsidRPr="00E72B03">
        <w:rPr>
          <w:rFonts w:ascii="Times New Roman" w:hAnsi="Times New Roman"/>
          <w:sz w:val="28"/>
          <w:szCs w:val="28"/>
        </w:rPr>
        <w:t>Введение в машинное обучение с помощью Python. Руководство для специалистов по работе с данными</w:t>
      </w:r>
      <w:r>
        <w:rPr>
          <w:rFonts w:ascii="Times New Roman" w:hAnsi="Times New Roman"/>
          <w:sz w:val="28"/>
          <w:szCs w:val="28"/>
        </w:rPr>
        <w:t>.</w:t>
      </w:r>
      <w:r w:rsidRPr="00E87EC0">
        <w:rPr>
          <w:rFonts w:ascii="Times New Roman" w:hAnsi="Times New Roman"/>
          <w:sz w:val="28"/>
          <w:szCs w:val="28"/>
        </w:rPr>
        <w:t xml:space="preserve"> — </w:t>
      </w:r>
      <w:r w:rsidRPr="003D7EF5">
        <w:rPr>
          <w:rFonts w:ascii="Times New Roman" w:hAnsi="Times New Roman"/>
          <w:sz w:val="28"/>
          <w:szCs w:val="28"/>
        </w:rPr>
        <w:t>Санкт-Петербург</w:t>
      </w:r>
      <w:r w:rsidRPr="00E87EC0">
        <w:rPr>
          <w:rFonts w:ascii="Times New Roman" w:hAnsi="Times New Roman"/>
          <w:sz w:val="28"/>
          <w:szCs w:val="28"/>
        </w:rPr>
        <w:t xml:space="preserve">, </w:t>
      </w:r>
      <w:r>
        <w:rPr>
          <w:rFonts w:ascii="Times New Roman" w:hAnsi="Times New Roman"/>
          <w:sz w:val="28"/>
          <w:szCs w:val="28"/>
        </w:rPr>
        <w:t xml:space="preserve">Вильямс, </w:t>
      </w:r>
      <w:r w:rsidRPr="00E87EC0">
        <w:rPr>
          <w:rFonts w:ascii="Times New Roman" w:hAnsi="Times New Roman"/>
          <w:sz w:val="28"/>
          <w:szCs w:val="28"/>
        </w:rPr>
        <w:t>20</w:t>
      </w:r>
      <w:r>
        <w:rPr>
          <w:rFonts w:ascii="Times New Roman" w:hAnsi="Times New Roman"/>
          <w:sz w:val="28"/>
          <w:szCs w:val="28"/>
        </w:rPr>
        <w:t>20</w:t>
      </w:r>
      <w:r w:rsidRPr="00E87EC0">
        <w:rPr>
          <w:rFonts w:ascii="Times New Roman" w:hAnsi="Times New Roman"/>
          <w:sz w:val="28"/>
          <w:szCs w:val="28"/>
        </w:rPr>
        <w:t xml:space="preserve"> – </w:t>
      </w:r>
      <w:r>
        <w:rPr>
          <w:rFonts w:ascii="Times New Roman" w:hAnsi="Times New Roman"/>
          <w:sz w:val="28"/>
          <w:szCs w:val="28"/>
        </w:rPr>
        <w:t>480</w:t>
      </w:r>
      <w:r w:rsidRPr="00E87EC0">
        <w:rPr>
          <w:rFonts w:ascii="Times New Roman" w:hAnsi="Times New Roman"/>
          <w:sz w:val="28"/>
          <w:szCs w:val="28"/>
        </w:rPr>
        <w:t xml:space="preserve"> с.</w:t>
      </w:r>
    </w:p>
    <w:p w14:paraId="4BFDC5FC" w14:textId="77777777" w:rsidR="007F059D" w:rsidRDefault="007F059D" w:rsidP="007F059D">
      <w:pPr>
        <w:rPr>
          <w:rFonts w:ascii="Times New Roman" w:hAnsi="Times New Roman"/>
          <w:sz w:val="28"/>
          <w:szCs w:val="28"/>
        </w:rPr>
      </w:pPr>
    </w:p>
    <w:p w14:paraId="53E5CB1A" w14:textId="77777777" w:rsidR="00897B1E" w:rsidRPr="00897B1E" w:rsidRDefault="00897B1E" w:rsidP="00897B1E">
      <w:pPr>
        <w:ind w:firstLine="708"/>
      </w:pPr>
    </w:p>
    <w:p w14:paraId="44092F61" w14:textId="77777777" w:rsidR="00A00949" w:rsidRPr="001D4BDA" w:rsidRDefault="00A00949"/>
    <w:sectPr w:rsidR="00A00949" w:rsidRPr="001D4BDA" w:rsidSect="00153179">
      <w:headerReference w:type="default" r:id="rId32"/>
      <w:footerReference w:type="default" r:id="rId3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29D88" w14:textId="77777777" w:rsidR="0014694B" w:rsidRDefault="0014694B">
      <w:pPr>
        <w:spacing w:after="0"/>
      </w:pPr>
      <w:r>
        <w:separator/>
      </w:r>
    </w:p>
  </w:endnote>
  <w:endnote w:type="continuationSeparator" w:id="0">
    <w:p w14:paraId="2ACA636C" w14:textId="77777777" w:rsidR="0014694B" w:rsidRDefault="001469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Yu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Основной текст">
    <w:altName w:val="Times New Roman"/>
    <w:charset w:val="00"/>
    <w:family w:val="roman"/>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00919"/>
      <w:docPartObj>
        <w:docPartGallery w:val="Page Numbers (Bottom of Page)"/>
        <w:docPartUnique/>
      </w:docPartObj>
    </w:sdtPr>
    <w:sdtContent>
      <w:p w14:paraId="443A3326" w14:textId="77777777" w:rsidR="00262663" w:rsidRDefault="00262663">
        <w:pPr>
          <w:pStyle w:val="a3"/>
          <w:jc w:val="center"/>
        </w:pPr>
        <w:r>
          <w:fldChar w:fldCharType="begin"/>
        </w:r>
        <w:r>
          <w:instrText>PAGE   \* MERGEFORMAT</w:instrText>
        </w:r>
        <w:r>
          <w:fldChar w:fldCharType="separate"/>
        </w:r>
        <w:r w:rsidR="00633D54">
          <w:rPr>
            <w:noProof/>
          </w:rPr>
          <w:t>35</w:t>
        </w:r>
        <w:r>
          <w:fldChar w:fldCharType="end"/>
        </w:r>
      </w:p>
    </w:sdtContent>
  </w:sdt>
  <w:p w14:paraId="07C9151F" w14:textId="77777777" w:rsidR="00262663" w:rsidRDefault="0026266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62413" w14:textId="77777777" w:rsidR="0014694B" w:rsidRDefault="0014694B">
      <w:pPr>
        <w:spacing w:after="0"/>
      </w:pPr>
      <w:r>
        <w:separator/>
      </w:r>
    </w:p>
  </w:footnote>
  <w:footnote w:type="continuationSeparator" w:id="0">
    <w:p w14:paraId="3B452E5A" w14:textId="77777777" w:rsidR="0014694B" w:rsidRDefault="0014694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44118" w14:textId="77777777" w:rsidR="00262663" w:rsidRDefault="00262663">
    <w:pPr>
      <w:pStyle w:val="a5"/>
      <w:jc w:val="right"/>
    </w:pPr>
  </w:p>
  <w:p w14:paraId="766210FA" w14:textId="77777777" w:rsidR="00262663" w:rsidRDefault="0026266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multilevel"/>
    <w:tmpl w:val="00000003"/>
    <w:name w:val="WW8Num3"/>
    <w:lvl w:ilvl="0">
      <w:start w:val="1"/>
      <w:numFmt w:val="decimal"/>
      <w:lvlText w:val=" %1 "/>
      <w:lvlJc w:val="left"/>
      <w:pPr>
        <w:tabs>
          <w:tab w:val="num" w:pos="720"/>
        </w:tabs>
        <w:ind w:left="720" w:hanging="360"/>
      </w:pPr>
      <w:rPr>
        <w:rFonts w:ascii="Times New Roman" w:hAnsi="Times New Roman" w:cs="Times New Roman"/>
        <w:sz w:val="24"/>
      </w:r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3"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5" w15:restartNumberingAfterBreak="0">
    <w:nsid w:val="00000008"/>
    <w:multiLevelType w:val="multilevel"/>
    <w:tmpl w:val="00000008"/>
    <w:name w:val="WW8Num8"/>
    <w:lvl w:ilvl="0">
      <w:start w:val="1"/>
      <w:numFmt w:val="bullet"/>
      <w:lvlText w:val=""/>
      <w:lvlJc w:val="left"/>
      <w:pPr>
        <w:tabs>
          <w:tab w:val="num" w:pos="420"/>
        </w:tabs>
        <w:ind w:left="420" w:hanging="360"/>
      </w:pPr>
      <w:rPr>
        <w:rFonts w:ascii="Wingdings" w:hAnsi="Wingdings" w:cs="StarSymbol"/>
        <w:sz w:val="18"/>
        <w:szCs w:val="18"/>
      </w:rPr>
    </w:lvl>
    <w:lvl w:ilvl="1">
      <w:start w:val="1"/>
      <w:numFmt w:val="bullet"/>
      <w:lvlText w:val=""/>
      <w:lvlJc w:val="left"/>
      <w:pPr>
        <w:tabs>
          <w:tab w:val="num" w:pos="1140"/>
        </w:tabs>
        <w:ind w:left="1140" w:hanging="360"/>
      </w:pPr>
      <w:rPr>
        <w:rFonts w:ascii="Wingdings 2" w:hAnsi="Wingdings 2" w:cs="StarSymbol"/>
        <w:sz w:val="18"/>
        <w:szCs w:val="18"/>
      </w:rPr>
    </w:lvl>
    <w:lvl w:ilvl="2">
      <w:start w:val="1"/>
      <w:numFmt w:val="bullet"/>
      <w:lvlText w:val="■"/>
      <w:lvlJc w:val="left"/>
      <w:pPr>
        <w:tabs>
          <w:tab w:val="num" w:pos="1860"/>
        </w:tabs>
        <w:ind w:left="1860" w:hanging="360"/>
      </w:pPr>
      <w:rPr>
        <w:rFonts w:ascii="StarSymbol" w:hAnsi="StarSymbol" w:cs="StarSymbol"/>
        <w:sz w:val="18"/>
        <w:szCs w:val="18"/>
      </w:rPr>
    </w:lvl>
    <w:lvl w:ilvl="3">
      <w:start w:val="1"/>
      <w:numFmt w:val="bullet"/>
      <w:lvlText w:val=""/>
      <w:lvlJc w:val="left"/>
      <w:pPr>
        <w:tabs>
          <w:tab w:val="num" w:pos="2580"/>
        </w:tabs>
        <w:ind w:left="2580" w:hanging="360"/>
      </w:pPr>
      <w:rPr>
        <w:rFonts w:ascii="Wingdings" w:hAnsi="Wingdings" w:cs="StarSymbol"/>
        <w:sz w:val="18"/>
        <w:szCs w:val="18"/>
      </w:rPr>
    </w:lvl>
    <w:lvl w:ilvl="4">
      <w:start w:val="1"/>
      <w:numFmt w:val="bullet"/>
      <w:lvlText w:val=""/>
      <w:lvlJc w:val="left"/>
      <w:pPr>
        <w:tabs>
          <w:tab w:val="num" w:pos="3300"/>
        </w:tabs>
        <w:ind w:left="3300" w:hanging="360"/>
      </w:pPr>
      <w:rPr>
        <w:rFonts w:ascii="Wingdings 2" w:hAnsi="Wingdings 2" w:cs="StarSymbol"/>
        <w:sz w:val="18"/>
        <w:szCs w:val="18"/>
      </w:rPr>
    </w:lvl>
    <w:lvl w:ilvl="5">
      <w:start w:val="1"/>
      <w:numFmt w:val="bullet"/>
      <w:lvlText w:val="■"/>
      <w:lvlJc w:val="left"/>
      <w:pPr>
        <w:tabs>
          <w:tab w:val="num" w:pos="4020"/>
        </w:tabs>
        <w:ind w:left="4020" w:hanging="360"/>
      </w:pPr>
      <w:rPr>
        <w:rFonts w:ascii="StarSymbol" w:hAnsi="StarSymbol" w:cs="StarSymbol"/>
        <w:sz w:val="18"/>
        <w:szCs w:val="18"/>
      </w:rPr>
    </w:lvl>
    <w:lvl w:ilvl="6">
      <w:start w:val="1"/>
      <w:numFmt w:val="bullet"/>
      <w:lvlText w:val=""/>
      <w:lvlJc w:val="left"/>
      <w:pPr>
        <w:tabs>
          <w:tab w:val="num" w:pos="4740"/>
        </w:tabs>
        <w:ind w:left="4740" w:hanging="360"/>
      </w:pPr>
      <w:rPr>
        <w:rFonts w:ascii="Wingdings" w:hAnsi="Wingdings" w:cs="StarSymbol"/>
        <w:sz w:val="18"/>
        <w:szCs w:val="18"/>
      </w:rPr>
    </w:lvl>
    <w:lvl w:ilvl="7">
      <w:start w:val="1"/>
      <w:numFmt w:val="bullet"/>
      <w:lvlText w:val=""/>
      <w:lvlJc w:val="left"/>
      <w:pPr>
        <w:tabs>
          <w:tab w:val="num" w:pos="5460"/>
        </w:tabs>
        <w:ind w:left="5460" w:hanging="360"/>
      </w:pPr>
      <w:rPr>
        <w:rFonts w:ascii="Wingdings 2" w:hAnsi="Wingdings 2" w:cs="StarSymbol"/>
        <w:sz w:val="18"/>
        <w:szCs w:val="18"/>
      </w:rPr>
    </w:lvl>
    <w:lvl w:ilvl="8">
      <w:start w:val="1"/>
      <w:numFmt w:val="bullet"/>
      <w:lvlText w:val="■"/>
      <w:lvlJc w:val="left"/>
      <w:pPr>
        <w:tabs>
          <w:tab w:val="num" w:pos="6180"/>
        </w:tabs>
        <w:ind w:left="6180" w:hanging="360"/>
      </w:pPr>
      <w:rPr>
        <w:rFonts w:ascii="StarSymbol" w:hAnsi="StarSymbol" w:cs="StarSymbol"/>
        <w:sz w:val="18"/>
        <w:szCs w:val="18"/>
      </w:rPr>
    </w:lvl>
  </w:abstractNum>
  <w:abstractNum w:abstractNumId="6" w15:restartNumberingAfterBreak="0">
    <w:nsid w:val="02C162CB"/>
    <w:multiLevelType w:val="multilevel"/>
    <w:tmpl w:val="AB46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50230C"/>
    <w:multiLevelType w:val="hybridMultilevel"/>
    <w:tmpl w:val="EC783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63A1B89"/>
    <w:multiLevelType w:val="multilevel"/>
    <w:tmpl w:val="38767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E42ACC"/>
    <w:multiLevelType w:val="multilevel"/>
    <w:tmpl w:val="3B9062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0E79692E"/>
    <w:multiLevelType w:val="hybridMultilevel"/>
    <w:tmpl w:val="9E4A22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1DE2AFE"/>
    <w:multiLevelType w:val="hybridMultilevel"/>
    <w:tmpl w:val="7FDEC6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5EC2F18"/>
    <w:multiLevelType w:val="hybridMultilevel"/>
    <w:tmpl w:val="B9CAF8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1CB326E3"/>
    <w:multiLevelType w:val="hybridMultilevel"/>
    <w:tmpl w:val="E65632D6"/>
    <w:lvl w:ilvl="0" w:tplc="B7D60BC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1E6E0B82"/>
    <w:multiLevelType w:val="multilevel"/>
    <w:tmpl w:val="6448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CC3633"/>
    <w:multiLevelType w:val="hybridMultilevel"/>
    <w:tmpl w:val="F488B5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67A5B46"/>
    <w:multiLevelType w:val="multilevel"/>
    <w:tmpl w:val="D0F867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A66383"/>
    <w:multiLevelType w:val="multilevel"/>
    <w:tmpl w:val="5862067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26D90F4C"/>
    <w:multiLevelType w:val="hybridMultilevel"/>
    <w:tmpl w:val="AC70F3C0"/>
    <w:lvl w:ilvl="0" w:tplc="F4E0E206">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2DD20A57"/>
    <w:multiLevelType w:val="hybridMultilevel"/>
    <w:tmpl w:val="ECE6DC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1014135"/>
    <w:multiLevelType w:val="hybridMultilevel"/>
    <w:tmpl w:val="BFB4F5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8EE43A7"/>
    <w:multiLevelType w:val="multilevel"/>
    <w:tmpl w:val="F9C6D926"/>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39506419"/>
    <w:multiLevelType w:val="multilevel"/>
    <w:tmpl w:val="2C007D2A"/>
    <w:lvl w:ilvl="0">
      <w:start w:val="1"/>
      <w:numFmt w:val="decimal"/>
      <w:lvlText w:val="%1."/>
      <w:lvlJc w:val="left"/>
      <w:pPr>
        <w:ind w:left="1068" w:hanging="360"/>
      </w:pPr>
      <w:rPr>
        <w:rFonts w:hint="default"/>
      </w:rPr>
    </w:lvl>
    <w:lvl w:ilvl="1">
      <w:start w:val="6"/>
      <w:numFmt w:val="decimal"/>
      <w:isLgl/>
      <w:lvlText w:val="%1.%2"/>
      <w:lvlJc w:val="left"/>
      <w:pPr>
        <w:ind w:left="1440" w:hanging="72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824" w:hanging="1080"/>
      </w:pPr>
      <w:rPr>
        <w:rFonts w:hint="default"/>
      </w:rPr>
    </w:lvl>
    <w:lvl w:ilvl="4">
      <w:start w:val="1"/>
      <w:numFmt w:val="decimal"/>
      <w:isLgl/>
      <w:lvlText w:val="%1.%2.%3.%4.%5"/>
      <w:lvlJc w:val="left"/>
      <w:pPr>
        <w:ind w:left="2196" w:hanging="1440"/>
      </w:pPr>
      <w:rPr>
        <w:rFonts w:hint="default"/>
      </w:rPr>
    </w:lvl>
    <w:lvl w:ilvl="5">
      <w:start w:val="1"/>
      <w:numFmt w:val="decimal"/>
      <w:isLgl/>
      <w:lvlText w:val="%1.%2.%3.%4.%5.%6"/>
      <w:lvlJc w:val="left"/>
      <w:pPr>
        <w:ind w:left="2208" w:hanging="1440"/>
      </w:pPr>
      <w:rPr>
        <w:rFonts w:hint="default"/>
      </w:rPr>
    </w:lvl>
    <w:lvl w:ilvl="6">
      <w:start w:val="1"/>
      <w:numFmt w:val="decimal"/>
      <w:isLgl/>
      <w:lvlText w:val="%1.%2.%3.%4.%5.%6.%7"/>
      <w:lvlJc w:val="left"/>
      <w:pPr>
        <w:ind w:left="2580" w:hanging="1800"/>
      </w:pPr>
      <w:rPr>
        <w:rFonts w:hint="default"/>
      </w:rPr>
    </w:lvl>
    <w:lvl w:ilvl="7">
      <w:start w:val="1"/>
      <w:numFmt w:val="decimal"/>
      <w:isLgl/>
      <w:lvlText w:val="%1.%2.%3.%4.%5.%6.%7.%8"/>
      <w:lvlJc w:val="left"/>
      <w:pPr>
        <w:ind w:left="2952" w:hanging="2160"/>
      </w:pPr>
      <w:rPr>
        <w:rFonts w:hint="default"/>
      </w:rPr>
    </w:lvl>
    <w:lvl w:ilvl="8">
      <w:start w:val="1"/>
      <w:numFmt w:val="decimal"/>
      <w:isLgl/>
      <w:lvlText w:val="%1.%2.%3.%4.%5.%6.%7.%8.%9"/>
      <w:lvlJc w:val="left"/>
      <w:pPr>
        <w:ind w:left="2964" w:hanging="2160"/>
      </w:pPr>
      <w:rPr>
        <w:rFonts w:hint="default"/>
      </w:rPr>
    </w:lvl>
  </w:abstractNum>
  <w:abstractNum w:abstractNumId="23" w15:restartNumberingAfterBreak="0">
    <w:nsid w:val="397454C4"/>
    <w:multiLevelType w:val="hybridMultilevel"/>
    <w:tmpl w:val="A69064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DE52E1D"/>
    <w:multiLevelType w:val="multilevel"/>
    <w:tmpl w:val="A476E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A4338A"/>
    <w:multiLevelType w:val="multilevel"/>
    <w:tmpl w:val="E6141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713AFD"/>
    <w:multiLevelType w:val="hybridMultilevel"/>
    <w:tmpl w:val="E02EC5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D8F2F5F"/>
    <w:multiLevelType w:val="multilevel"/>
    <w:tmpl w:val="186A0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D6759B"/>
    <w:multiLevelType w:val="hybridMultilevel"/>
    <w:tmpl w:val="CD804A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7120FE5"/>
    <w:multiLevelType w:val="hybridMultilevel"/>
    <w:tmpl w:val="0DD04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6FD5434"/>
    <w:multiLevelType w:val="multilevel"/>
    <w:tmpl w:val="3C96B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F4436B"/>
    <w:multiLevelType w:val="hybridMultilevel"/>
    <w:tmpl w:val="ED0209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AB091E"/>
    <w:multiLevelType w:val="hybridMultilevel"/>
    <w:tmpl w:val="0936BB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FA671E1"/>
    <w:multiLevelType w:val="hybridMultilevel"/>
    <w:tmpl w:val="E2F6B190"/>
    <w:lvl w:ilvl="0" w:tplc="05E0AD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02E5755"/>
    <w:multiLevelType w:val="hybridMultilevel"/>
    <w:tmpl w:val="33C45ADC"/>
    <w:lvl w:ilvl="0" w:tplc="73480B48">
      <w:start w:val="2"/>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1F34EB8"/>
    <w:multiLevelType w:val="hybridMultilevel"/>
    <w:tmpl w:val="17BCE8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882146"/>
    <w:multiLevelType w:val="multilevel"/>
    <w:tmpl w:val="6EC0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DD29AD"/>
    <w:multiLevelType w:val="multilevel"/>
    <w:tmpl w:val="652CB67A"/>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788E44DE"/>
    <w:multiLevelType w:val="hybridMultilevel"/>
    <w:tmpl w:val="9C165F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15:restartNumberingAfterBreak="0">
    <w:nsid w:val="7C6912B0"/>
    <w:multiLevelType w:val="multilevel"/>
    <w:tmpl w:val="1C5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287B82"/>
    <w:multiLevelType w:val="multilevel"/>
    <w:tmpl w:val="0C929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0541277">
    <w:abstractNumId w:val="17"/>
  </w:num>
  <w:num w:numId="2" w16cid:durableId="1563442623">
    <w:abstractNumId w:val="1"/>
  </w:num>
  <w:num w:numId="3" w16cid:durableId="567498610">
    <w:abstractNumId w:val="2"/>
  </w:num>
  <w:num w:numId="4" w16cid:durableId="1213692127">
    <w:abstractNumId w:val="3"/>
  </w:num>
  <w:num w:numId="5" w16cid:durableId="1849365717">
    <w:abstractNumId w:val="4"/>
  </w:num>
  <w:num w:numId="6" w16cid:durableId="1820341480">
    <w:abstractNumId w:val="5"/>
  </w:num>
  <w:num w:numId="7" w16cid:durableId="1971665850">
    <w:abstractNumId w:val="26"/>
  </w:num>
  <w:num w:numId="8" w16cid:durableId="240457004">
    <w:abstractNumId w:val="23"/>
  </w:num>
  <w:num w:numId="9" w16cid:durableId="1828857268">
    <w:abstractNumId w:val="33"/>
  </w:num>
  <w:num w:numId="10" w16cid:durableId="1735355722">
    <w:abstractNumId w:val="28"/>
  </w:num>
  <w:num w:numId="11" w16cid:durableId="976182796">
    <w:abstractNumId w:val="21"/>
  </w:num>
  <w:num w:numId="12" w16cid:durableId="745616747">
    <w:abstractNumId w:val="15"/>
  </w:num>
  <w:num w:numId="13" w16cid:durableId="105659521">
    <w:abstractNumId w:val="31"/>
  </w:num>
  <w:num w:numId="14" w16cid:durableId="2080127839">
    <w:abstractNumId w:val="22"/>
  </w:num>
  <w:num w:numId="15" w16cid:durableId="281502723">
    <w:abstractNumId w:val="7"/>
  </w:num>
  <w:num w:numId="16" w16cid:durableId="1292520070">
    <w:abstractNumId w:val="32"/>
  </w:num>
  <w:num w:numId="17" w16cid:durableId="1529678771">
    <w:abstractNumId w:val="29"/>
  </w:num>
  <w:num w:numId="18" w16cid:durableId="2050951397">
    <w:abstractNumId w:val="11"/>
  </w:num>
  <w:num w:numId="19" w16cid:durableId="59375799">
    <w:abstractNumId w:val="19"/>
  </w:num>
  <w:num w:numId="20" w16cid:durableId="2142572415">
    <w:abstractNumId w:val="13"/>
  </w:num>
  <w:num w:numId="21" w16cid:durableId="1035812084">
    <w:abstractNumId w:val="18"/>
  </w:num>
  <w:num w:numId="22" w16cid:durableId="1554972904">
    <w:abstractNumId w:val="34"/>
  </w:num>
  <w:num w:numId="23" w16cid:durableId="101612616">
    <w:abstractNumId w:val="24"/>
  </w:num>
  <w:num w:numId="24" w16cid:durableId="564879031">
    <w:abstractNumId w:val="14"/>
  </w:num>
  <w:num w:numId="25" w16cid:durableId="703483972">
    <w:abstractNumId w:val="36"/>
  </w:num>
  <w:num w:numId="26" w16cid:durableId="1383825103">
    <w:abstractNumId w:val="40"/>
  </w:num>
  <w:num w:numId="27" w16cid:durableId="958296140">
    <w:abstractNumId w:val="16"/>
  </w:num>
  <w:num w:numId="28" w16cid:durableId="369458984">
    <w:abstractNumId w:val="27"/>
  </w:num>
  <w:num w:numId="29" w16cid:durableId="2068067487">
    <w:abstractNumId w:val="6"/>
  </w:num>
  <w:num w:numId="30" w16cid:durableId="1295867907">
    <w:abstractNumId w:val="8"/>
  </w:num>
  <w:num w:numId="31" w16cid:durableId="1024402642">
    <w:abstractNumId w:val="25"/>
  </w:num>
  <w:num w:numId="32" w16cid:durableId="1915506663">
    <w:abstractNumId w:val="30"/>
  </w:num>
  <w:num w:numId="33" w16cid:durableId="1126702559">
    <w:abstractNumId w:val="9"/>
  </w:num>
  <w:num w:numId="34" w16cid:durableId="1289749745">
    <w:abstractNumId w:val="35"/>
  </w:num>
  <w:num w:numId="35" w16cid:durableId="1414006414">
    <w:abstractNumId w:val="37"/>
  </w:num>
  <w:num w:numId="36" w16cid:durableId="340858715">
    <w:abstractNumId w:val="0"/>
  </w:num>
  <w:num w:numId="37" w16cid:durableId="707029162">
    <w:abstractNumId w:val="39"/>
  </w:num>
  <w:num w:numId="38" w16cid:durableId="1518232330">
    <w:abstractNumId w:val="20"/>
  </w:num>
  <w:num w:numId="39" w16cid:durableId="1856268251">
    <w:abstractNumId w:val="12"/>
  </w:num>
  <w:num w:numId="40" w16cid:durableId="1758166364">
    <w:abstractNumId w:val="38"/>
  </w:num>
  <w:num w:numId="41" w16cid:durableId="10458304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A9F"/>
    <w:rsid w:val="00021AFB"/>
    <w:rsid w:val="0002219B"/>
    <w:rsid w:val="00050A92"/>
    <w:rsid w:val="000531D0"/>
    <w:rsid w:val="000B53FE"/>
    <w:rsid w:val="000D517B"/>
    <w:rsid w:val="000E26ED"/>
    <w:rsid w:val="00107D67"/>
    <w:rsid w:val="0011114C"/>
    <w:rsid w:val="0013081D"/>
    <w:rsid w:val="0014694B"/>
    <w:rsid w:val="00153179"/>
    <w:rsid w:val="00157C1A"/>
    <w:rsid w:val="00163205"/>
    <w:rsid w:val="00191504"/>
    <w:rsid w:val="001D4BDA"/>
    <w:rsid w:val="001F0746"/>
    <w:rsid w:val="00210B9E"/>
    <w:rsid w:val="00262663"/>
    <w:rsid w:val="0026671B"/>
    <w:rsid w:val="002A245B"/>
    <w:rsid w:val="002B3FDD"/>
    <w:rsid w:val="002D45AB"/>
    <w:rsid w:val="002E20C7"/>
    <w:rsid w:val="00305641"/>
    <w:rsid w:val="00344E31"/>
    <w:rsid w:val="00362C49"/>
    <w:rsid w:val="0037090B"/>
    <w:rsid w:val="003863E9"/>
    <w:rsid w:val="00390A27"/>
    <w:rsid w:val="003A2BD4"/>
    <w:rsid w:val="003B1321"/>
    <w:rsid w:val="003C1502"/>
    <w:rsid w:val="003E468F"/>
    <w:rsid w:val="003F58B6"/>
    <w:rsid w:val="00401638"/>
    <w:rsid w:val="00403239"/>
    <w:rsid w:val="004221BF"/>
    <w:rsid w:val="00451BF8"/>
    <w:rsid w:val="0047106A"/>
    <w:rsid w:val="00475C8B"/>
    <w:rsid w:val="00480A3E"/>
    <w:rsid w:val="00487D1F"/>
    <w:rsid w:val="004C1126"/>
    <w:rsid w:val="004F219B"/>
    <w:rsid w:val="004F51B1"/>
    <w:rsid w:val="005141CC"/>
    <w:rsid w:val="00530432"/>
    <w:rsid w:val="005348C8"/>
    <w:rsid w:val="00566F9C"/>
    <w:rsid w:val="00575406"/>
    <w:rsid w:val="005F417F"/>
    <w:rsid w:val="005F53FD"/>
    <w:rsid w:val="00606093"/>
    <w:rsid w:val="00621CC6"/>
    <w:rsid w:val="00633D54"/>
    <w:rsid w:val="00641711"/>
    <w:rsid w:val="006672A8"/>
    <w:rsid w:val="006979EF"/>
    <w:rsid w:val="006A1FFC"/>
    <w:rsid w:val="006A656D"/>
    <w:rsid w:val="006B7FFA"/>
    <w:rsid w:val="006C1497"/>
    <w:rsid w:val="006D3A3B"/>
    <w:rsid w:val="006E3E2A"/>
    <w:rsid w:val="006E4E0A"/>
    <w:rsid w:val="00702A5D"/>
    <w:rsid w:val="00703DD6"/>
    <w:rsid w:val="00716885"/>
    <w:rsid w:val="007441C6"/>
    <w:rsid w:val="007635DE"/>
    <w:rsid w:val="00771140"/>
    <w:rsid w:val="007A14E6"/>
    <w:rsid w:val="007B6A87"/>
    <w:rsid w:val="007E045B"/>
    <w:rsid w:val="007F059D"/>
    <w:rsid w:val="00817F54"/>
    <w:rsid w:val="00833530"/>
    <w:rsid w:val="00847A16"/>
    <w:rsid w:val="008506F3"/>
    <w:rsid w:val="008522D3"/>
    <w:rsid w:val="00853A8D"/>
    <w:rsid w:val="00872937"/>
    <w:rsid w:val="00897B1E"/>
    <w:rsid w:val="008D606B"/>
    <w:rsid w:val="008E687C"/>
    <w:rsid w:val="008E6B7D"/>
    <w:rsid w:val="009116BC"/>
    <w:rsid w:val="00911932"/>
    <w:rsid w:val="00993DDF"/>
    <w:rsid w:val="009B3037"/>
    <w:rsid w:val="009B39CE"/>
    <w:rsid w:val="009C0EEA"/>
    <w:rsid w:val="009E5F88"/>
    <w:rsid w:val="009F111C"/>
    <w:rsid w:val="009F38D3"/>
    <w:rsid w:val="00A00949"/>
    <w:rsid w:val="00A626DF"/>
    <w:rsid w:val="00A9632D"/>
    <w:rsid w:val="00AA6D99"/>
    <w:rsid w:val="00AD45ED"/>
    <w:rsid w:val="00AF1B7A"/>
    <w:rsid w:val="00B21A91"/>
    <w:rsid w:val="00B33A9F"/>
    <w:rsid w:val="00B4644F"/>
    <w:rsid w:val="00B72175"/>
    <w:rsid w:val="00BB01CA"/>
    <w:rsid w:val="00BB1A74"/>
    <w:rsid w:val="00BD12A5"/>
    <w:rsid w:val="00BE3D7A"/>
    <w:rsid w:val="00BE514D"/>
    <w:rsid w:val="00BE7353"/>
    <w:rsid w:val="00BF1757"/>
    <w:rsid w:val="00C06044"/>
    <w:rsid w:val="00C26415"/>
    <w:rsid w:val="00C54483"/>
    <w:rsid w:val="00C56AD7"/>
    <w:rsid w:val="00C72286"/>
    <w:rsid w:val="00CD4D6B"/>
    <w:rsid w:val="00CF2ABA"/>
    <w:rsid w:val="00D1236B"/>
    <w:rsid w:val="00D20ABD"/>
    <w:rsid w:val="00D24B99"/>
    <w:rsid w:val="00D425CC"/>
    <w:rsid w:val="00D65F8E"/>
    <w:rsid w:val="00D82233"/>
    <w:rsid w:val="00D95033"/>
    <w:rsid w:val="00DA2E87"/>
    <w:rsid w:val="00DF4622"/>
    <w:rsid w:val="00DF590C"/>
    <w:rsid w:val="00E24C5C"/>
    <w:rsid w:val="00E318F4"/>
    <w:rsid w:val="00E46C8E"/>
    <w:rsid w:val="00E50262"/>
    <w:rsid w:val="00E55375"/>
    <w:rsid w:val="00E62819"/>
    <w:rsid w:val="00E86616"/>
    <w:rsid w:val="00EA6DF6"/>
    <w:rsid w:val="00EB0017"/>
    <w:rsid w:val="00F218B1"/>
    <w:rsid w:val="00F310AD"/>
    <w:rsid w:val="00F4260B"/>
    <w:rsid w:val="00F67BBA"/>
    <w:rsid w:val="00FC1129"/>
    <w:rsid w:val="00FC7272"/>
    <w:rsid w:val="00FD7DCB"/>
    <w:rsid w:val="00FF46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AD95"/>
  <w15:chartTrackingRefBased/>
  <w15:docId w15:val="{A07041A8-96F8-4E62-BA49-31F296D2F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3A9F"/>
    <w:pPr>
      <w:spacing w:after="120" w:line="240" w:lineRule="auto"/>
    </w:pPr>
    <w:rPr>
      <w:rFonts w:ascii="Calibri" w:eastAsia="Calibri" w:hAnsi="Calibri" w:cs="Times New Roman"/>
    </w:rPr>
  </w:style>
  <w:style w:type="paragraph" w:styleId="1">
    <w:name w:val="heading 1"/>
    <w:basedOn w:val="a"/>
    <w:next w:val="a"/>
    <w:link w:val="10"/>
    <w:uiPriority w:val="9"/>
    <w:qFormat/>
    <w:rsid w:val="00B33A9F"/>
    <w:pPr>
      <w:keepNext/>
      <w:keepLines/>
      <w:tabs>
        <w:tab w:val="left" w:pos="426"/>
      </w:tabs>
      <w:spacing w:after="200"/>
      <w:jc w:val="center"/>
      <w:outlineLvl w:val="0"/>
    </w:pPr>
    <w:rPr>
      <w:rFonts w:ascii="Times New Roman" w:eastAsia="Times New Roman" w:hAnsi="Times New Roman"/>
      <w:b/>
      <w:bCs/>
      <w:sz w:val="28"/>
      <w:szCs w:val="28"/>
      <w:lang w:eastAsia="ru-RU"/>
    </w:rPr>
  </w:style>
  <w:style w:type="paragraph" w:styleId="3">
    <w:name w:val="heading 3"/>
    <w:basedOn w:val="a"/>
    <w:next w:val="a"/>
    <w:link w:val="30"/>
    <w:uiPriority w:val="9"/>
    <w:semiHidden/>
    <w:unhideWhenUsed/>
    <w:qFormat/>
    <w:rsid w:val="004C11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B33A9F"/>
    <w:rPr>
      <w:rFonts w:ascii="Times New Roman" w:eastAsia="Times New Roman" w:hAnsi="Times New Roman" w:cs="Times New Roman"/>
      <w:b/>
      <w:bCs/>
      <w:sz w:val="28"/>
      <w:szCs w:val="28"/>
      <w:lang w:eastAsia="ru-RU"/>
    </w:rPr>
  </w:style>
  <w:style w:type="paragraph" w:styleId="a3">
    <w:name w:val="footer"/>
    <w:basedOn w:val="a"/>
    <w:link w:val="a4"/>
    <w:uiPriority w:val="99"/>
    <w:rsid w:val="00B33A9F"/>
    <w:pPr>
      <w:tabs>
        <w:tab w:val="center" w:pos="4677"/>
        <w:tab w:val="right" w:pos="9355"/>
      </w:tabs>
      <w:spacing w:after="0"/>
    </w:pPr>
    <w:rPr>
      <w:rFonts w:ascii="Times New Roman" w:eastAsia="Times New Roman" w:hAnsi="Times New Roman"/>
      <w:color w:val="000000"/>
      <w:sz w:val="24"/>
      <w:szCs w:val="24"/>
      <w:lang w:eastAsia="ru-RU"/>
    </w:rPr>
  </w:style>
  <w:style w:type="character" w:customStyle="1" w:styleId="a4">
    <w:name w:val="Нижний колонтитул Знак"/>
    <w:basedOn w:val="a0"/>
    <w:link w:val="a3"/>
    <w:uiPriority w:val="99"/>
    <w:qFormat/>
    <w:rsid w:val="00B33A9F"/>
    <w:rPr>
      <w:rFonts w:ascii="Times New Roman" w:eastAsia="Times New Roman" w:hAnsi="Times New Roman" w:cs="Times New Roman"/>
      <w:color w:val="000000"/>
      <w:sz w:val="24"/>
      <w:szCs w:val="24"/>
      <w:lang w:eastAsia="ru-RU"/>
    </w:rPr>
  </w:style>
  <w:style w:type="paragraph" w:styleId="a5">
    <w:name w:val="header"/>
    <w:basedOn w:val="a"/>
    <w:link w:val="a6"/>
    <w:uiPriority w:val="99"/>
    <w:unhideWhenUsed/>
    <w:rsid w:val="00B33A9F"/>
    <w:pPr>
      <w:tabs>
        <w:tab w:val="center" w:pos="4677"/>
        <w:tab w:val="right" w:pos="9355"/>
      </w:tabs>
    </w:pPr>
  </w:style>
  <w:style w:type="character" w:customStyle="1" w:styleId="a6">
    <w:name w:val="Верхний колонтитул Знак"/>
    <w:basedOn w:val="a0"/>
    <w:link w:val="a5"/>
    <w:uiPriority w:val="99"/>
    <w:rsid w:val="00B33A9F"/>
    <w:rPr>
      <w:rFonts w:ascii="Calibri" w:eastAsia="Calibri" w:hAnsi="Calibri" w:cs="Times New Roman"/>
    </w:rPr>
  </w:style>
  <w:style w:type="paragraph" w:styleId="2">
    <w:name w:val="Body Text 2"/>
    <w:basedOn w:val="a"/>
    <w:link w:val="20"/>
    <w:uiPriority w:val="99"/>
    <w:semiHidden/>
    <w:unhideWhenUsed/>
    <w:rsid w:val="00B33A9F"/>
    <w:pPr>
      <w:spacing w:line="480" w:lineRule="auto"/>
    </w:pPr>
  </w:style>
  <w:style w:type="character" w:customStyle="1" w:styleId="20">
    <w:name w:val="Основной текст 2 Знак"/>
    <w:basedOn w:val="a0"/>
    <w:link w:val="2"/>
    <w:uiPriority w:val="99"/>
    <w:semiHidden/>
    <w:rsid w:val="00B33A9F"/>
    <w:rPr>
      <w:rFonts w:ascii="Calibri" w:eastAsia="Calibri" w:hAnsi="Calibri" w:cs="Times New Roman"/>
    </w:rPr>
  </w:style>
  <w:style w:type="paragraph" w:styleId="31">
    <w:name w:val="Body Text 3"/>
    <w:basedOn w:val="a"/>
    <w:link w:val="32"/>
    <w:uiPriority w:val="99"/>
    <w:unhideWhenUsed/>
    <w:rsid w:val="00B33A9F"/>
    <w:rPr>
      <w:sz w:val="16"/>
      <w:szCs w:val="16"/>
    </w:rPr>
  </w:style>
  <w:style w:type="character" w:customStyle="1" w:styleId="32">
    <w:name w:val="Основной текст 3 Знак"/>
    <w:basedOn w:val="a0"/>
    <w:link w:val="31"/>
    <w:uiPriority w:val="99"/>
    <w:rsid w:val="00B33A9F"/>
    <w:rPr>
      <w:rFonts w:ascii="Calibri" w:eastAsia="Calibri" w:hAnsi="Calibri" w:cs="Times New Roman"/>
      <w:sz w:val="16"/>
      <w:szCs w:val="16"/>
    </w:rPr>
  </w:style>
  <w:style w:type="paragraph" w:customStyle="1" w:styleId="11">
    <w:name w:val="Обычный1"/>
    <w:rsid w:val="00B33A9F"/>
    <w:pPr>
      <w:widowControl w:val="0"/>
      <w:spacing w:after="0" w:line="240" w:lineRule="auto"/>
    </w:pPr>
    <w:rPr>
      <w:rFonts w:ascii="Times New Roman" w:eastAsia="Times New Roman" w:hAnsi="Times New Roman" w:cs="Times New Roman"/>
      <w:snapToGrid w:val="0"/>
      <w:sz w:val="20"/>
      <w:szCs w:val="20"/>
      <w:lang w:eastAsia="ru-RU"/>
    </w:rPr>
  </w:style>
  <w:style w:type="paragraph" w:customStyle="1" w:styleId="H1Times">
    <w:name w:val="H1Times"/>
    <w:basedOn w:val="1"/>
    <w:rsid w:val="00B33A9F"/>
    <w:pPr>
      <w:tabs>
        <w:tab w:val="clear" w:pos="426"/>
      </w:tabs>
      <w:spacing w:after="120"/>
      <w:outlineLvl w:val="1"/>
    </w:pPr>
    <w:rPr>
      <w:color w:val="000000"/>
      <w:sz w:val="32"/>
      <w:szCs w:val="32"/>
      <w:lang w:eastAsia="en-US"/>
    </w:rPr>
  </w:style>
  <w:style w:type="paragraph" w:styleId="a7">
    <w:name w:val="List Paragraph"/>
    <w:basedOn w:val="a"/>
    <w:uiPriority w:val="34"/>
    <w:qFormat/>
    <w:rsid w:val="00E318F4"/>
    <w:pPr>
      <w:ind w:left="720"/>
      <w:contextualSpacing/>
    </w:pPr>
  </w:style>
  <w:style w:type="table" w:styleId="a8">
    <w:name w:val="Table Grid"/>
    <w:basedOn w:val="a1"/>
    <w:uiPriority w:val="39"/>
    <w:rsid w:val="00266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ВКРБ Основной"/>
    <w:basedOn w:val="a"/>
    <w:link w:val="aa"/>
    <w:qFormat/>
    <w:rsid w:val="00C56AD7"/>
    <w:pPr>
      <w:spacing w:after="160" w:line="360" w:lineRule="auto"/>
      <w:ind w:firstLine="709"/>
      <w:jc w:val="both"/>
    </w:pPr>
    <w:rPr>
      <w:rFonts w:ascii="Times New Roman" w:eastAsiaTheme="minorHAnsi" w:hAnsi="Times New Roman"/>
      <w:bCs/>
      <w:sz w:val="28"/>
      <w:szCs w:val="28"/>
    </w:rPr>
  </w:style>
  <w:style w:type="character" w:customStyle="1" w:styleId="aa">
    <w:name w:val="ВКРБ Основной Знак"/>
    <w:basedOn w:val="a0"/>
    <w:link w:val="a9"/>
    <w:rsid w:val="00C56AD7"/>
    <w:rPr>
      <w:rFonts w:ascii="Times New Roman" w:hAnsi="Times New Roman" w:cs="Times New Roman"/>
      <w:bCs/>
      <w:sz w:val="28"/>
      <w:szCs w:val="28"/>
    </w:rPr>
  </w:style>
  <w:style w:type="paragraph" w:customStyle="1" w:styleId="TNR14">
    <w:name w:val="TNR 14"/>
    <w:basedOn w:val="a"/>
    <w:link w:val="TNR140"/>
    <w:qFormat/>
    <w:rsid w:val="00C56AD7"/>
    <w:rPr>
      <w:rFonts w:ascii="Times New Roman" w:hAnsi="Times New Roman"/>
      <w:sz w:val="28"/>
      <w:lang w:eastAsia="ru-RU"/>
    </w:rPr>
  </w:style>
  <w:style w:type="paragraph" w:styleId="ab">
    <w:name w:val="caption"/>
    <w:basedOn w:val="a"/>
    <w:next w:val="a"/>
    <w:uiPriority w:val="35"/>
    <w:semiHidden/>
    <w:unhideWhenUsed/>
    <w:qFormat/>
    <w:rsid w:val="009116BC"/>
    <w:pPr>
      <w:spacing w:after="200"/>
    </w:pPr>
    <w:rPr>
      <w:i/>
      <w:iCs/>
      <w:color w:val="44546A" w:themeColor="text2"/>
      <w:sz w:val="18"/>
      <w:szCs w:val="18"/>
    </w:rPr>
  </w:style>
  <w:style w:type="character" w:customStyle="1" w:styleId="TNR140">
    <w:name w:val="TNR 14 Знак"/>
    <w:basedOn w:val="a0"/>
    <w:link w:val="TNR14"/>
    <w:rsid w:val="00C56AD7"/>
    <w:rPr>
      <w:rFonts w:ascii="Times New Roman" w:eastAsia="Calibri" w:hAnsi="Times New Roman" w:cs="Times New Roman"/>
      <w:sz w:val="28"/>
      <w:lang w:eastAsia="ru-RU"/>
    </w:rPr>
  </w:style>
  <w:style w:type="character" w:styleId="ac">
    <w:name w:val="Placeholder Text"/>
    <w:basedOn w:val="a0"/>
    <w:uiPriority w:val="99"/>
    <w:semiHidden/>
    <w:rsid w:val="00157C1A"/>
    <w:rPr>
      <w:color w:val="808080"/>
    </w:rPr>
  </w:style>
  <w:style w:type="paragraph" w:customStyle="1" w:styleId="CustomHeader">
    <w:name w:val="Custom Header"/>
    <w:aliases w:val="16,Calibry,Mid,B,I"/>
    <w:basedOn w:val="1"/>
    <w:link w:val="CustomHeader0"/>
    <w:qFormat/>
    <w:rsid w:val="00021AFB"/>
    <w:pPr>
      <w:tabs>
        <w:tab w:val="clear" w:pos="426"/>
      </w:tabs>
      <w:spacing w:before="240" w:after="0" w:line="259" w:lineRule="auto"/>
    </w:pPr>
    <w:rPr>
      <w:rFonts w:asciiTheme="majorHAnsi" w:eastAsiaTheme="majorEastAsia" w:hAnsiTheme="majorHAnsi" w:cstheme="majorBidi"/>
      <w:bCs w:val="0"/>
      <w:i/>
      <w:color w:val="000000" w:themeColor="text1"/>
      <w:sz w:val="32"/>
      <w:szCs w:val="32"/>
    </w:rPr>
  </w:style>
  <w:style w:type="character" w:customStyle="1" w:styleId="CustomHeader0">
    <w:name w:val="Custom Header Знак"/>
    <w:aliases w:val="16 Знак,Calibry Знак,Mid Знак,B Знак,I Знак"/>
    <w:basedOn w:val="10"/>
    <w:link w:val="CustomHeader"/>
    <w:rsid w:val="00021AFB"/>
    <w:rPr>
      <w:rFonts w:asciiTheme="majorHAnsi" w:eastAsiaTheme="majorEastAsia" w:hAnsiTheme="majorHAnsi" w:cstheme="majorBidi"/>
      <w:b/>
      <w:bCs w:val="0"/>
      <w:i/>
      <w:color w:val="000000" w:themeColor="text1"/>
      <w:sz w:val="32"/>
      <w:szCs w:val="32"/>
      <w:lang w:eastAsia="ru-RU"/>
    </w:rPr>
  </w:style>
  <w:style w:type="paragraph" w:styleId="ad">
    <w:name w:val="Subtitle"/>
    <w:basedOn w:val="a"/>
    <w:next w:val="a"/>
    <w:link w:val="ae"/>
    <w:uiPriority w:val="11"/>
    <w:qFormat/>
    <w:rsid w:val="00993DDF"/>
    <w:pPr>
      <w:numPr>
        <w:ilvl w:val="1"/>
      </w:numPr>
      <w:spacing w:after="160" w:line="259" w:lineRule="auto"/>
    </w:pPr>
    <w:rPr>
      <w:rFonts w:asciiTheme="minorHAnsi" w:eastAsiaTheme="minorEastAsia" w:hAnsiTheme="minorHAnsi" w:cstheme="minorBidi"/>
      <w:color w:val="5A5A5A" w:themeColor="text1" w:themeTint="A5"/>
      <w:spacing w:val="15"/>
    </w:rPr>
  </w:style>
  <w:style w:type="character" w:customStyle="1" w:styleId="ae">
    <w:name w:val="Подзаголовок Знак"/>
    <w:basedOn w:val="a0"/>
    <w:link w:val="ad"/>
    <w:uiPriority w:val="11"/>
    <w:rsid w:val="00993DDF"/>
    <w:rPr>
      <w:rFonts w:eastAsiaTheme="minorEastAsia"/>
      <w:color w:val="5A5A5A" w:themeColor="text1" w:themeTint="A5"/>
      <w:spacing w:val="15"/>
    </w:rPr>
  </w:style>
  <w:style w:type="paragraph" w:styleId="HTML">
    <w:name w:val="HTML Preformatted"/>
    <w:basedOn w:val="a"/>
    <w:link w:val="HTML0"/>
    <w:uiPriority w:val="99"/>
    <w:semiHidden/>
    <w:unhideWhenUsed/>
    <w:rsid w:val="00993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93DDF"/>
    <w:rPr>
      <w:rFonts w:ascii="Courier New" w:eastAsia="Times New Roman" w:hAnsi="Courier New" w:cs="Courier New"/>
      <w:sz w:val="20"/>
      <w:szCs w:val="20"/>
      <w:lang w:eastAsia="ru-RU"/>
    </w:rPr>
  </w:style>
  <w:style w:type="character" w:styleId="af">
    <w:name w:val="Subtle Emphasis"/>
    <w:basedOn w:val="a0"/>
    <w:uiPriority w:val="19"/>
    <w:qFormat/>
    <w:rsid w:val="00993DDF"/>
    <w:rPr>
      <w:i/>
      <w:iCs/>
      <w:color w:val="404040" w:themeColor="text1" w:themeTint="BF"/>
    </w:rPr>
  </w:style>
  <w:style w:type="character" w:styleId="af0">
    <w:name w:val="Hyperlink"/>
    <w:basedOn w:val="a0"/>
    <w:uiPriority w:val="99"/>
    <w:unhideWhenUsed/>
    <w:rsid w:val="00575406"/>
    <w:rPr>
      <w:color w:val="0000FF"/>
      <w:u w:val="single"/>
    </w:rPr>
  </w:style>
  <w:style w:type="paragraph" w:styleId="af1">
    <w:name w:val="TOC Heading"/>
    <w:basedOn w:val="1"/>
    <w:next w:val="a"/>
    <w:uiPriority w:val="39"/>
    <w:unhideWhenUsed/>
    <w:qFormat/>
    <w:rsid w:val="007F059D"/>
    <w:pPr>
      <w:tabs>
        <w:tab w:val="clear" w:pos="426"/>
      </w:tab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2">
    <w:name w:val="toc 1"/>
    <w:basedOn w:val="a"/>
    <w:next w:val="a"/>
    <w:autoRedefine/>
    <w:uiPriority w:val="39"/>
    <w:unhideWhenUsed/>
    <w:rsid w:val="007F059D"/>
    <w:pPr>
      <w:spacing w:after="100"/>
    </w:pPr>
  </w:style>
  <w:style w:type="character" w:customStyle="1" w:styleId="k">
    <w:name w:val="k"/>
    <w:basedOn w:val="a0"/>
    <w:rsid w:val="0011114C"/>
  </w:style>
  <w:style w:type="character" w:customStyle="1" w:styleId="nf">
    <w:name w:val="nf"/>
    <w:basedOn w:val="a0"/>
    <w:rsid w:val="0011114C"/>
  </w:style>
  <w:style w:type="character" w:customStyle="1" w:styleId="p">
    <w:name w:val="p"/>
    <w:basedOn w:val="a0"/>
    <w:rsid w:val="0011114C"/>
  </w:style>
  <w:style w:type="character" w:customStyle="1" w:styleId="n">
    <w:name w:val="n"/>
    <w:basedOn w:val="a0"/>
    <w:rsid w:val="0011114C"/>
  </w:style>
  <w:style w:type="character" w:customStyle="1" w:styleId="o">
    <w:name w:val="o"/>
    <w:basedOn w:val="a0"/>
    <w:rsid w:val="0011114C"/>
  </w:style>
  <w:style w:type="character" w:customStyle="1" w:styleId="mi">
    <w:name w:val="mi"/>
    <w:basedOn w:val="a0"/>
    <w:rsid w:val="0011114C"/>
  </w:style>
  <w:style w:type="character" w:customStyle="1" w:styleId="kc">
    <w:name w:val="kc"/>
    <w:basedOn w:val="a0"/>
    <w:rsid w:val="0011114C"/>
  </w:style>
  <w:style w:type="character" w:customStyle="1" w:styleId="ow">
    <w:name w:val="ow"/>
    <w:basedOn w:val="a0"/>
    <w:rsid w:val="0011114C"/>
  </w:style>
  <w:style w:type="character" w:customStyle="1" w:styleId="nb">
    <w:name w:val="nb"/>
    <w:basedOn w:val="a0"/>
    <w:rsid w:val="0011114C"/>
  </w:style>
  <w:style w:type="character" w:customStyle="1" w:styleId="s2">
    <w:name w:val="s2"/>
    <w:basedOn w:val="a0"/>
    <w:rsid w:val="0011114C"/>
  </w:style>
  <w:style w:type="character" w:customStyle="1" w:styleId="se">
    <w:name w:val="se"/>
    <w:basedOn w:val="a0"/>
    <w:rsid w:val="0011114C"/>
  </w:style>
  <w:style w:type="character" w:customStyle="1" w:styleId="si">
    <w:name w:val="si"/>
    <w:basedOn w:val="a0"/>
    <w:rsid w:val="0011114C"/>
  </w:style>
  <w:style w:type="character" w:customStyle="1" w:styleId="s1">
    <w:name w:val="s1"/>
    <w:basedOn w:val="a0"/>
    <w:rsid w:val="0011114C"/>
  </w:style>
  <w:style w:type="character" w:customStyle="1" w:styleId="c1">
    <w:name w:val="c1"/>
    <w:basedOn w:val="a0"/>
    <w:rsid w:val="0011114C"/>
  </w:style>
  <w:style w:type="character" w:customStyle="1" w:styleId="sa">
    <w:name w:val="sa"/>
    <w:basedOn w:val="a0"/>
    <w:rsid w:val="00EB0017"/>
  </w:style>
  <w:style w:type="character" w:customStyle="1" w:styleId="ne">
    <w:name w:val="ne"/>
    <w:basedOn w:val="a0"/>
    <w:rsid w:val="00EB0017"/>
  </w:style>
  <w:style w:type="character" w:styleId="HTML1">
    <w:name w:val="HTML Code"/>
    <w:basedOn w:val="a0"/>
    <w:uiPriority w:val="99"/>
    <w:semiHidden/>
    <w:unhideWhenUsed/>
    <w:rsid w:val="00847A16"/>
    <w:rPr>
      <w:rFonts w:ascii="Courier New" w:eastAsia="Times New Roman" w:hAnsi="Courier New" w:cs="Courier New"/>
      <w:sz w:val="20"/>
      <w:szCs w:val="20"/>
    </w:rPr>
  </w:style>
  <w:style w:type="character" w:customStyle="1" w:styleId="sd">
    <w:name w:val="sd"/>
    <w:basedOn w:val="a0"/>
    <w:rsid w:val="00847A16"/>
  </w:style>
  <w:style w:type="character" w:customStyle="1" w:styleId="mf">
    <w:name w:val="mf"/>
    <w:basedOn w:val="a0"/>
    <w:rsid w:val="00847A16"/>
  </w:style>
  <w:style w:type="character" w:customStyle="1" w:styleId="30">
    <w:name w:val="Заголовок 3 Знак"/>
    <w:basedOn w:val="a0"/>
    <w:link w:val="3"/>
    <w:uiPriority w:val="9"/>
    <w:semiHidden/>
    <w:rsid w:val="004C1126"/>
    <w:rPr>
      <w:rFonts w:asciiTheme="majorHAnsi" w:eastAsiaTheme="majorEastAsia" w:hAnsiTheme="majorHAnsi" w:cstheme="majorBidi"/>
      <w:color w:val="1F3763" w:themeColor="accent1" w:themeShade="7F"/>
      <w:sz w:val="24"/>
      <w:szCs w:val="24"/>
    </w:rPr>
  </w:style>
  <w:style w:type="character" w:customStyle="1" w:styleId="kn">
    <w:name w:val="kn"/>
    <w:basedOn w:val="a0"/>
    <w:rsid w:val="00163205"/>
  </w:style>
  <w:style w:type="character" w:customStyle="1" w:styleId="nn">
    <w:name w:val="nn"/>
    <w:basedOn w:val="a0"/>
    <w:rsid w:val="001632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30014">
      <w:bodyDiv w:val="1"/>
      <w:marLeft w:val="0"/>
      <w:marRight w:val="0"/>
      <w:marTop w:val="0"/>
      <w:marBottom w:val="0"/>
      <w:divBdr>
        <w:top w:val="none" w:sz="0" w:space="0" w:color="auto"/>
        <w:left w:val="none" w:sz="0" w:space="0" w:color="auto"/>
        <w:bottom w:val="none" w:sz="0" w:space="0" w:color="auto"/>
        <w:right w:val="none" w:sz="0" w:space="0" w:color="auto"/>
      </w:divBdr>
    </w:div>
    <w:div w:id="80685016">
      <w:bodyDiv w:val="1"/>
      <w:marLeft w:val="0"/>
      <w:marRight w:val="0"/>
      <w:marTop w:val="0"/>
      <w:marBottom w:val="0"/>
      <w:divBdr>
        <w:top w:val="none" w:sz="0" w:space="0" w:color="auto"/>
        <w:left w:val="none" w:sz="0" w:space="0" w:color="auto"/>
        <w:bottom w:val="none" w:sz="0" w:space="0" w:color="auto"/>
        <w:right w:val="none" w:sz="0" w:space="0" w:color="auto"/>
      </w:divBdr>
    </w:div>
    <w:div w:id="218903904">
      <w:bodyDiv w:val="1"/>
      <w:marLeft w:val="0"/>
      <w:marRight w:val="0"/>
      <w:marTop w:val="0"/>
      <w:marBottom w:val="0"/>
      <w:divBdr>
        <w:top w:val="none" w:sz="0" w:space="0" w:color="auto"/>
        <w:left w:val="none" w:sz="0" w:space="0" w:color="auto"/>
        <w:bottom w:val="none" w:sz="0" w:space="0" w:color="auto"/>
        <w:right w:val="none" w:sz="0" w:space="0" w:color="auto"/>
      </w:divBdr>
    </w:div>
    <w:div w:id="234322902">
      <w:bodyDiv w:val="1"/>
      <w:marLeft w:val="0"/>
      <w:marRight w:val="0"/>
      <w:marTop w:val="0"/>
      <w:marBottom w:val="0"/>
      <w:divBdr>
        <w:top w:val="none" w:sz="0" w:space="0" w:color="auto"/>
        <w:left w:val="none" w:sz="0" w:space="0" w:color="auto"/>
        <w:bottom w:val="none" w:sz="0" w:space="0" w:color="auto"/>
        <w:right w:val="none" w:sz="0" w:space="0" w:color="auto"/>
      </w:divBdr>
    </w:div>
    <w:div w:id="244412693">
      <w:bodyDiv w:val="1"/>
      <w:marLeft w:val="0"/>
      <w:marRight w:val="0"/>
      <w:marTop w:val="0"/>
      <w:marBottom w:val="0"/>
      <w:divBdr>
        <w:top w:val="none" w:sz="0" w:space="0" w:color="auto"/>
        <w:left w:val="none" w:sz="0" w:space="0" w:color="auto"/>
        <w:bottom w:val="none" w:sz="0" w:space="0" w:color="auto"/>
        <w:right w:val="none" w:sz="0" w:space="0" w:color="auto"/>
      </w:divBdr>
    </w:div>
    <w:div w:id="262806484">
      <w:bodyDiv w:val="1"/>
      <w:marLeft w:val="0"/>
      <w:marRight w:val="0"/>
      <w:marTop w:val="0"/>
      <w:marBottom w:val="0"/>
      <w:divBdr>
        <w:top w:val="none" w:sz="0" w:space="0" w:color="auto"/>
        <w:left w:val="none" w:sz="0" w:space="0" w:color="auto"/>
        <w:bottom w:val="none" w:sz="0" w:space="0" w:color="auto"/>
        <w:right w:val="none" w:sz="0" w:space="0" w:color="auto"/>
      </w:divBdr>
    </w:div>
    <w:div w:id="380440078">
      <w:bodyDiv w:val="1"/>
      <w:marLeft w:val="0"/>
      <w:marRight w:val="0"/>
      <w:marTop w:val="0"/>
      <w:marBottom w:val="0"/>
      <w:divBdr>
        <w:top w:val="none" w:sz="0" w:space="0" w:color="auto"/>
        <w:left w:val="none" w:sz="0" w:space="0" w:color="auto"/>
        <w:bottom w:val="none" w:sz="0" w:space="0" w:color="auto"/>
        <w:right w:val="none" w:sz="0" w:space="0" w:color="auto"/>
      </w:divBdr>
    </w:div>
    <w:div w:id="460077039">
      <w:bodyDiv w:val="1"/>
      <w:marLeft w:val="0"/>
      <w:marRight w:val="0"/>
      <w:marTop w:val="0"/>
      <w:marBottom w:val="0"/>
      <w:divBdr>
        <w:top w:val="none" w:sz="0" w:space="0" w:color="auto"/>
        <w:left w:val="none" w:sz="0" w:space="0" w:color="auto"/>
        <w:bottom w:val="none" w:sz="0" w:space="0" w:color="auto"/>
        <w:right w:val="none" w:sz="0" w:space="0" w:color="auto"/>
      </w:divBdr>
    </w:div>
    <w:div w:id="470708872">
      <w:bodyDiv w:val="1"/>
      <w:marLeft w:val="0"/>
      <w:marRight w:val="0"/>
      <w:marTop w:val="0"/>
      <w:marBottom w:val="0"/>
      <w:divBdr>
        <w:top w:val="none" w:sz="0" w:space="0" w:color="auto"/>
        <w:left w:val="none" w:sz="0" w:space="0" w:color="auto"/>
        <w:bottom w:val="none" w:sz="0" w:space="0" w:color="auto"/>
        <w:right w:val="none" w:sz="0" w:space="0" w:color="auto"/>
      </w:divBdr>
    </w:div>
    <w:div w:id="492256613">
      <w:bodyDiv w:val="1"/>
      <w:marLeft w:val="0"/>
      <w:marRight w:val="0"/>
      <w:marTop w:val="0"/>
      <w:marBottom w:val="0"/>
      <w:divBdr>
        <w:top w:val="none" w:sz="0" w:space="0" w:color="auto"/>
        <w:left w:val="none" w:sz="0" w:space="0" w:color="auto"/>
        <w:bottom w:val="none" w:sz="0" w:space="0" w:color="auto"/>
        <w:right w:val="none" w:sz="0" w:space="0" w:color="auto"/>
      </w:divBdr>
    </w:div>
    <w:div w:id="532155454">
      <w:bodyDiv w:val="1"/>
      <w:marLeft w:val="0"/>
      <w:marRight w:val="0"/>
      <w:marTop w:val="0"/>
      <w:marBottom w:val="0"/>
      <w:divBdr>
        <w:top w:val="none" w:sz="0" w:space="0" w:color="auto"/>
        <w:left w:val="none" w:sz="0" w:space="0" w:color="auto"/>
        <w:bottom w:val="none" w:sz="0" w:space="0" w:color="auto"/>
        <w:right w:val="none" w:sz="0" w:space="0" w:color="auto"/>
      </w:divBdr>
    </w:div>
    <w:div w:id="555120371">
      <w:bodyDiv w:val="1"/>
      <w:marLeft w:val="0"/>
      <w:marRight w:val="0"/>
      <w:marTop w:val="0"/>
      <w:marBottom w:val="0"/>
      <w:divBdr>
        <w:top w:val="none" w:sz="0" w:space="0" w:color="auto"/>
        <w:left w:val="none" w:sz="0" w:space="0" w:color="auto"/>
        <w:bottom w:val="none" w:sz="0" w:space="0" w:color="auto"/>
        <w:right w:val="none" w:sz="0" w:space="0" w:color="auto"/>
      </w:divBdr>
    </w:div>
    <w:div w:id="805928121">
      <w:bodyDiv w:val="1"/>
      <w:marLeft w:val="0"/>
      <w:marRight w:val="0"/>
      <w:marTop w:val="0"/>
      <w:marBottom w:val="0"/>
      <w:divBdr>
        <w:top w:val="none" w:sz="0" w:space="0" w:color="auto"/>
        <w:left w:val="none" w:sz="0" w:space="0" w:color="auto"/>
        <w:bottom w:val="none" w:sz="0" w:space="0" w:color="auto"/>
        <w:right w:val="none" w:sz="0" w:space="0" w:color="auto"/>
      </w:divBdr>
    </w:div>
    <w:div w:id="923880578">
      <w:bodyDiv w:val="1"/>
      <w:marLeft w:val="0"/>
      <w:marRight w:val="0"/>
      <w:marTop w:val="0"/>
      <w:marBottom w:val="0"/>
      <w:divBdr>
        <w:top w:val="none" w:sz="0" w:space="0" w:color="auto"/>
        <w:left w:val="none" w:sz="0" w:space="0" w:color="auto"/>
        <w:bottom w:val="none" w:sz="0" w:space="0" w:color="auto"/>
        <w:right w:val="none" w:sz="0" w:space="0" w:color="auto"/>
      </w:divBdr>
    </w:div>
    <w:div w:id="1202328368">
      <w:bodyDiv w:val="1"/>
      <w:marLeft w:val="0"/>
      <w:marRight w:val="0"/>
      <w:marTop w:val="0"/>
      <w:marBottom w:val="0"/>
      <w:divBdr>
        <w:top w:val="none" w:sz="0" w:space="0" w:color="auto"/>
        <w:left w:val="none" w:sz="0" w:space="0" w:color="auto"/>
        <w:bottom w:val="none" w:sz="0" w:space="0" w:color="auto"/>
        <w:right w:val="none" w:sz="0" w:space="0" w:color="auto"/>
      </w:divBdr>
    </w:div>
    <w:div w:id="1284120742">
      <w:bodyDiv w:val="1"/>
      <w:marLeft w:val="0"/>
      <w:marRight w:val="0"/>
      <w:marTop w:val="0"/>
      <w:marBottom w:val="0"/>
      <w:divBdr>
        <w:top w:val="none" w:sz="0" w:space="0" w:color="auto"/>
        <w:left w:val="none" w:sz="0" w:space="0" w:color="auto"/>
        <w:bottom w:val="none" w:sz="0" w:space="0" w:color="auto"/>
        <w:right w:val="none" w:sz="0" w:space="0" w:color="auto"/>
      </w:divBdr>
    </w:div>
    <w:div w:id="1396663328">
      <w:bodyDiv w:val="1"/>
      <w:marLeft w:val="0"/>
      <w:marRight w:val="0"/>
      <w:marTop w:val="0"/>
      <w:marBottom w:val="0"/>
      <w:divBdr>
        <w:top w:val="none" w:sz="0" w:space="0" w:color="auto"/>
        <w:left w:val="none" w:sz="0" w:space="0" w:color="auto"/>
        <w:bottom w:val="none" w:sz="0" w:space="0" w:color="auto"/>
        <w:right w:val="none" w:sz="0" w:space="0" w:color="auto"/>
      </w:divBdr>
    </w:div>
    <w:div w:id="1402950507">
      <w:bodyDiv w:val="1"/>
      <w:marLeft w:val="0"/>
      <w:marRight w:val="0"/>
      <w:marTop w:val="0"/>
      <w:marBottom w:val="0"/>
      <w:divBdr>
        <w:top w:val="none" w:sz="0" w:space="0" w:color="auto"/>
        <w:left w:val="none" w:sz="0" w:space="0" w:color="auto"/>
        <w:bottom w:val="none" w:sz="0" w:space="0" w:color="auto"/>
        <w:right w:val="none" w:sz="0" w:space="0" w:color="auto"/>
      </w:divBdr>
    </w:div>
    <w:div w:id="1466462058">
      <w:bodyDiv w:val="1"/>
      <w:marLeft w:val="0"/>
      <w:marRight w:val="0"/>
      <w:marTop w:val="0"/>
      <w:marBottom w:val="0"/>
      <w:divBdr>
        <w:top w:val="none" w:sz="0" w:space="0" w:color="auto"/>
        <w:left w:val="none" w:sz="0" w:space="0" w:color="auto"/>
        <w:bottom w:val="none" w:sz="0" w:space="0" w:color="auto"/>
        <w:right w:val="none" w:sz="0" w:space="0" w:color="auto"/>
      </w:divBdr>
    </w:div>
    <w:div w:id="1475490905">
      <w:bodyDiv w:val="1"/>
      <w:marLeft w:val="0"/>
      <w:marRight w:val="0"/>
      <w:marTop w:val="0"/>
      <w:marBottom w:val="0"/>
      <w:divBdr>
        <w:top w:val="none" w:sz="0" w:space="0" w:color="auto"/>
        <w:left w:val="none" w:sz="0" w:space="0" w:color="auto"/>
        <w:bottom w:val="none" w:sz="0" w:space="0" w:color="auto"/>
        <w:right w:val="none" w:sz="0" w:space="0" w:color="auto"/>
      </w:divBdr>
    </w:div>
    <w:div w:id="1509172471">
      <w:bodyDiv w:val="1"/>
      <w:marLeft w:val="0"/>
      <w:marRight w:val="0"/>
      <w:marTop w:val="0"/>
      <w:marBottom w:val="0"/>
      <w:divBdr>
        <w:top w:val="none" w:sz="0" w:space="0" w:color="auto"/>
        <w:left w:val="none" w:sz="0" w:space="0" w:color="auto"/>
        <w:bottom w:val="none" w:sz="0" w:space="0" w:color="auto"/>
        <w:right w:val="none" w:sz="0" w:space="0" w:color="auto"/>
      </w:divBdr>
    </w:div>
    <w:div w:id="1514028843">
      <w:bodyDiv w:val="1"/>
      <w:marLeft w:val="0"/>
      <w:marRight w:val="0"/>
      <w:marTop w:val="0"/>
      <w:marBottom w:val="0"/>
      <w:divBdr>
        <w:top w:val="none" w:sz="0" w:space="0" w:color="auto"/>
        <w:left w:val="none" w:sz="0" w:space="0" w:color="auto"/>
        <w:bottom w:val="none" w:sz="0" w:space="0" w:color="auto"/>
        <w:right w:val="none" w:sz="0" w:space="0" w:color="auto"/>
      </w:divBdr>
    </w:div>
    <w:div w:id="1680237228">
      <w:bodyDiv w:val="1"/>
      <w:marLeft w:val="0"/>
      <w:marRight w:val="0"/>
      <w:marTop w:val="0"/>
      <w:marBottom w:val="0"/>
      <w:divBdr>
        <w:top w:val="none" w:sz="0" w:space="0" w:color="auto"/>
        <w:left w:val="none" w:sz="0" w:space="0" w:color="auto"/>
        <w:bottom w:val="none" w:sz="0" w:space="0" w:color="auto"/>
        <w:right w:val="none" w:sz="0" w:space="0" w:color="auto"/>
      </w:divBdr>
    </w:div>
    <w:div w:id="1729306441">
      <w:bodyDiv w:val="1"/>
      <w:marLeft w:val="0"/>
      <w:marRight w:val="0"/>
      <w:marTop w:val="0"/>
      <w:marBottom w:val="0"/>
      <w:divBdr>
        <w:top w:val="none" w:sz="0" w:space="0" w:color="auto"/>
        <w:left w:val="none" w:sz="0" w:space="0" w:color="auto"/>
        <w:bottom w:val="none" w:sz="0" w:space="0" w:color="auto"/>
        <w:right w:val="none" w:sz="0" w:space="0" w:color="auto"/>
      </w:divBdr>
    </w:div>
    <w:div w:id="1737388161">
      <w:bodyDiv w:val="1"/>
      <w:marLeft w:val="0"/>
      <w:marRight w:val="0"/>
      <w:marTop w:val="0"/>
      <w:marBottom w:val="0"/>
      <w:divBdr>
        <w:top w:val="none" w:sz="0" w:space="0" w:color="auto"/>
        <w:left w:val="none" w:sz="0" w:space="0" w:color="auto"/>
        <w:bottom w:val="none" w:sz="0" w:space="0" w:color="auto"/>
        <w:right w:val="none" w:sz="0" w:space="0" w:color="auto"/>
      </w:divBdr>
    </w:div>
    <w:div w:id="1911192135">
      <w:bodyDiv w:val="1"/>
      <w:marLeft w:val="0"/>
      <w:marRight w:val="0"/>
      <w:marTop w:val="0"/>
      <w:marBottom w:val="0"/>
      <w:divBdr>
        <w:top w:val="none" w:sz="0" w:space="0" w:color="auto"/>
        <w:left w:val="none" w:sz="0" w:space="0" w:color="auto"/>
        <w:bottom w:val="none" w:sz="0" w:space="0" w:color="auto"/>
        <w:right w:val="none" w:sz="0" w:space="0" w:color="auto"/>
      </w:divBdr>
    </w:div>
    <w:div w:id="200928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263FE-7336-4A23-83BB-A6826BE9F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20</Pages>
  <Words>2952</Words>
  <Characters>16833</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Лычагин</dc:creator>
  <cp:keywords/>
  <dc:description/>
  <cp:lastModifiedBy>Алексей Звонарев</cp:lastModifiedBy>
  <cp:revision>14</cp:revision>
  <cp:lastPrinted>2022-12-05T19:15:00Z</cp:lastPrinted>
  <dcterms:created xsi:type="dcterms:W3CDTF">2022-12-12T16:18:00Z</dcterms:created>
  <dcterms:modified xsi:type="dcterms:W3CDTF">2022-12-12T17:40:00Z</dcterms:modified>
</cp:coreProperties>
</file>